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B21F6" w14:textId="39844C71" w:rsidR="00CA19D6" w:rsidRPr="0019005B" w:rsidRDefault="00CA19D6" w:rsidP="00CB0799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Министерство образования Республики Беларусь</w:t>
      </w:r>
    </w:p>
    <w:p w14:paraId="4AA2B2EF" w14:textId="237564BE" w:rsidR="00CA19D6" w:rsidRPr="0019005B" w:rsidRDefault="00CA19D6" w:rsidP="00CB0799">
      <w:pPr>
        <w:spacing w:after="144" w:line="256" w:lineRule="auto"/>
        <w:ind w:left="0" w:firstLine="720"/>
        <w:jc w:val="center"/>
        <w:rPr>
          <w:szCs w:val="28"/>
          <w:lang w:val="ru-RU"/>
        </w:rPr>
      </w:pPr>
    </w:p>
    <w:p w14:paraId="5EB7491F" w14:textId="69A690C2" w:rsidR="00CA19D6" w:rsidRPr="0019005B" w:rsidRDefault="00CA19D6" w:rsidP="00F7667E">
      <w:pPr>
        <w:spacing w:after="3" w:line="240" w:lineRule="auto"/>
        <w:ind w:left="0" w:right="3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Учреждение образования</w:t>
      </w:r>
    </w:p>
    <w:p w14:paraId="387D2359" w14:textId="360C441C" w:rsidR="00CA19D6" w:rsidRPr="0019005B" w:rsidRDefault="00CA19D6" w:rsidP="00F7667E">
      <w:pPr>
        <w:spacing w:after="33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БЕЛОРУССКИЙ ГОСУДАРСТВЕННЫЙ УНИВЕРСИТЕТ</w:t>
      </w:r>
    </w:p>
    <w:p w14:paraId="33C1D530" w14:textId="0F9DB3A7" w:rsidR="00CA19D6" w:rsidRPr="0019005B" w:rsidRDefault="00CA19D6" w:rsidP="00F7667E">
      <w:pPr>
        <w:spacing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ИНФОРМАТИКИ И РАДИОЭЛЕКТРОНИКИ</w:t>
      </w:r>
    </w:p>
    <w:p w14:paraId="2E1C73B2" w14:textId="3001BA1A" w:rsidR="00CA19D6" w:rsidRPr="0019005B" w:rsidRDefault="00CA19D6" w:rsidP="00F7667E">
      <w:pPr>
        <w:spacing w:after="51" w:line="240" w:lineRule="auto"/>
        <w:ind w:left="0" w:firstLine="720"/>
        <w:jc w:val="center"/>
        <w:rPr>
          <w:szCs w:val="28"/>
          <w:lang w:val="ru-RU"/>
        </w:rPr>
      </w:pPr>
    </w:p>
    <w:p w14:paraId="148F44AA" w14:textId="4D4D4645" w:rsidR="00CA19D6" w:rsidRPr="0019005B" w:rsidRDefault="00CA19D6" w:rsidP="00F7667E">
      <w:pPr>
        <w:spacing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Факультет компьютерных систем и сетей</w:t>
      </w:r>
    </w:p>
    <w:p w14:paraId="5749EECB" w14:textId="288DA234" w:rsidR="00CA19D6" w:rsidRPr="0019005B" w:rsidRDefault="00CA19D6" w:rsidP="00F7667E">
      <w:pPr>
        <w:spacing w:after="49" w:line="240" w:lineRule="auto"/>
        <w:ind w:left="0" w:firstLine="720"/>
        <w:jc w:val="center"/>
        <w:rPr>
          <w:szCs w:val="28"/>
          <w:lang w:val="ru-RU"/>
        </w:rPr>
      </w:pPr>
    </w:p>
    <w:p w14:paraId="4A5AD50F" w14:textId="5C947643" w:rsidR="00CA19D6" w:rsidRPr="0019005B" w:rsidRDefault="00CA19D6" w:rsidP="00F7667E">
      <w:pPr>
        <w:spacing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Кафедра электронных вычислительных машин</w:t>
      </w:r>
    </w:p>
    <w:p w14:paraId="19AC8F32" w14:textId="4689CC38" w:rsidR="00CA19D6" w:rsidRPr="0019005B" w:rsidRDefault="00CA19D6" w:rsidP="00F7667E">
      <w:pPr>
        <w:spacing w:after="25" w:line="240" w:lineRule="auto"/>
        <w:ind w:left="0" w:firstLine="720"/>
        <w:jc w:val="center"/>
        <w:rPr>
          <w:szCs w:val="28"/>
          <w:lang w:val="ru-RU"/>
        </w:rPr>
      </w:pPr>
    </w:p>
    <w:p w14:paraId="0BFE367A" w14:textId="2F6C5F0E" w:rsidR="00CA19D6" w:rsidRPr="0019005B" w:rsidRDefault="00CA19D6" w:rsidP="00F7667E">
      <w:pPr>
        <w:spacing w:line="240" w:lineRule="auto"/>
        <w:ind w:left="0" w:firstLine="720"/>
        <w:jc w:val="center"/>
        <w:rPr>
          <w:b/>
          <w:szCs w:val="28"/>
          <w:lang w:val="ru-RU"/>
        </w:rPr>
      </w:pPr>
      <w:r w:rsidRPr="0019005B">
        <w:rPr>
          <w:szCs w:val="28"/>
          <w:lang w:val="ru-RU"/>
        </w:rPr>
        <w:t>Дисциплина: Аппаратное обеспечение компьютерных сетей</w:t>
      </w:r>
    </w:p>
    <w:p w14:paraId="327C9A79" w14:textId="6B876656" w:rsidR="00CA19D6" w:rsidRPr="0019005B" w:rsidRDefault="00CA19D6" w:rsidP="00F7667E">
      <w:pPr>
        <w:spacing w:after="0" w:line="240" w:lineRule="auto"/>
        <w:ind w:left="0" w:firstLine="720"/>
        <w:jc w:val="center"/>
        <w:rPr>
          <w:b/>
          <w:szCs w:val="28"/>
          <w:lang w:val="ru-RU"/>
        </w:rPr>
      </w:pPr>
    </w:p>
    <w:p w14:paraId="713ED79D" w14:textId="446DF1AB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12E2A311" w14:textId="48DD13D9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1B966E90" w14:textId="644F46CB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751C444E" w14:textId="505BC737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587554CD" w14:textId="6BF67147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28432F0A" w14:textId="6864AB00" w:rsidR="00CA19D6" w:rsidRPr="0019005B" w:rsidRDefault="00CA19D6" w:rsidP="00CB0799">
      <w:pPr>
        <w:spacing w:after="0" w:line="256" w:lineRule="auto"/>
        <w:ind w:left="0" w:firstLine="720"/>
        <w:jc w:val="center"/>
        <w:rPr>
          <w:b/>
          <w:szCs w:val="28"/>
          <w:lang w:val="ru-RU"/>
        </w:rPr>
      </w:pPr>
    </w:p>
    <w:p w14:paraId="3470620F" w14:textId="790102BA" w:rsidR="00CA19D6" w:rsidRPr="0019005B" w:rsidRDefault="00CA19D6" w:rsidP="00CB0799">
      <w:pPr>
        <w:spacing w:after="25" w:line="256" w:lineRule="auto"/>
        <w:ind w:left="0" w:firstLine="720"/>
        <w:jc w:val="center"/>
        <w:rPr>
          <w:szCs w:val="28"/>
          <w:lang w:val="ru-RU"/>
        </w:rPr>
      </w:pPr>
    </w:p>
    <w:p w14:paraId="566EA19B" w14:textId="36D290B5" w:rsidR="00CA19D6" w:rsidRPr="0019005B" w:rsidRDefault="00CA19D6" w:rsidP="00CB0799">
      <w:pPr>
        <w:spacing w:after="3" w:line="266" w:lineRule="auto"/>
        <w:ind w:left="0" w:right="4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ПОЯСНИТЕЛЬНАЯ ЗАПИСКА к курсовому проекту на тему</w:t>
      </w:r>
    </w:p>
    <w:p w14:paraId="6D3A8E13" w14:textId="47064266" w:rsidR="00CA19D6" w:rsidRPr="0019005B" w:rsidRDefault="00CA19D6" w:rsidP="00CB0799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ЛОКАЛЬНАЯ КОМПЬЮТЕРНАЯ СЕТЬ,</w:t>
      </w:r>
    </w:p>
    <w:p w14:paraId="7A6955C7" w14:textId="562E2A4E" w:rsidR="00CA19D6" w:rsidRPr="0019005B" w:rsidRDefault="00CA19D6" w:rsidP="00CB0799">
      <w:pPr>
        <w:spacing w:after="3" w:line="26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ВАРИАНТ 79</w:t>
      </w:r>
    </w:p>
    <w:p w14:paraId="360C9C45" w14:textId="4419D7B7" w:rsidR="00CA19D6" w:rsidRPr="0019005B" w:rsidRDefault="00CA19D6" w:rsidP="00CB0799">
      <w:pPr>
        <w:spacing w:after="0" w:line="256" w:lineRule="auto"/>
        <w:ind w:left="0" w:firstLine="720"/>
        <w:jc w:val="center"/>
        <w:rPr>
          <w:szCs w:val="28"/>
          <w:lang w:val="ru-RU"/>
        </w:rPr>
      </w:pPr>
    </w:p>
    <w:p w14:paraId="1CD3C8FA" w14:textId="2E75581B" w:rsidR="00CA19D6" w:rsidRPr="0019005B" w:rsidRDefault="00CA19D6" w:rsidP="00CB0799">
      <w:pPr>
        <w:spacing w:after="3" w:line="266" w:lineRule="auto"/>
        <w:ind w:left="0" w:right="2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БГУИР КП 1–40 02 01 01 079 ПЗ</w:t>
      </w:r>
    </w:p>
    <w:p w14:paraId="03D1E45C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2632401E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70D27631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550D37F3" w14:textId="77777777" w:rsidR="00CA19D6" w:rsidRPr="0019005B" w:rsidRDefault="00CA19D6" w:rsidP="00CA19D6">
      <w:pPr>
        <w:spacing w:after="15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772852BF" w14:textId="41AA8EAA" w:rsidR="00CA19D6" w:rsidRPr="0019005B" w:rsidRDefault="00CA19D6" w:rsidP="00CA19D6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037"/>
        </w:tabs>
        <w:ind w:left="0" w:firstLine="720"/>
        <w:jc w:val="left"/>
        <w:rPr>
          <w:szCs w:val="28"/>
          <w:lang w:val="ru-RU"/>
        </w:rPr>
      </w:pPr>
      <w:proofErr w:type="gramStart"/>
      <w:r w:rsidRPr="0019005B">
        <w:rPr>
          <w:szCs w:val="28"/>
          <w:lang w:val="ru-RU"/>
        </w:rPr>
        <w:t xml:space="preserve">Студент:  </w:t>
      </w:r>
      <w:r w:rsidRPr="0019005B">
        <w:rPr>
          <w:szCs w:val="28"/>
          <w:lang w:val="ru-RU"/>
        </w:rPr>
        <w:tab/>
      </w:r>
      <w:proofErr w:type="gram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С.Р. Санакоев </w:t>
      </w:r>
    </w:p>
    <w:p w14:paraId="60FB51AF" w14:textId="77777777" w:rsidR="00CA19D6" w:rsidRPr="0019005B" w:rsidRDefault="00CA19D6" w:rsidP="00CA19D6">
      <w:pPr>
        <w:spacing w:after="18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2479A0C9" w14:textId="472FEC38" w:rsidR="00CA19D6" w:rsidRPr="0019005B" w:rsidRDefault="00CA19D6" w:rsidP="00CA19D6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123"/>
        </w:tabs>
        <w:ind w:left="0" w:firstLine="720"/>
        <w:jc w:val="left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Руководитель: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</w:t>
      </w:r>
      <w:r w:rsidRPr="0019005B">
        <w:rPr>
          <w:szCs w:val="28"/>
          <w:lang w:val="ru-RU"/>
        </w:rPr>
        <w:tab/>
        <w:t xml:space="preserve"> А.В. </w:t>
      </w:r>
      <w:proofErr w:type="spellStart"/>
      <w:r w:rsidRPr="0019005B">
        <w:rPr>
          <w:szCs w:val="28"/>
          <w:lang w:val="ru-RU"/>
        </w:rPr>
        <w:t>Русакович</w:t>
      </w:r>
      <w:proofErr w:type="spellEnd"/>
      <w:r w:rsidRPr="0019005B">
        <w:rPr>
          <w:szCs w:val="28"/>
          <w:lang w:val="ru-RU"/>
        </w:rPr>
        <w:t xml:space="preserve"> </w:t>
      </w:r>
    </w:p>
    <w:p w14:paraId="6919FC4F" w14:textId="77777777" w:rsidR="00CA19D6" w:rsidRPr="0019005B" w:rsidRDefault="00CA19D6" w:rsidP="00CA19D6">
      <w:pPr>
        <w:spacing w:after="0" w:line="256" w:lineRule="auto"/>
        <w:ind w:left="0" w:firstLine="720"/>
        <w:jc w:val="left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24F152DE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5904E544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 </w:t>
      </w:r>
    </w:p>
    <w:p w14:paraId="2BDC3AA5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</w:p>
    <w:p w14:paraId="3AC296B8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</w:p>
    <w:p w14:paraId="561CF552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szCs w:val="28"/>
          <w:lang w:val="ru-RU"/>
        </w:rPr>
      </w:pPr>
    </w:p>
    <w:p w14:paraId="5C355E81" w14:textId="77777777" w:rsidR="00B304C1" w:rsidRPr="0019005B" w:rsidRDefault="00B304C1" w:rsidP="00CA19D6">
      <w:pPr>
        <w:spacing w:after="23" w:line="256" w:lineRule="auto"/>
        <w:ind w:left="0" w:firstLine="720"/>
        <w:jc w:val="center"/>
        <w:rPr>
          <w:szCs w:val="28"/>
          <w:lang w:val="ru-RU"/>
        </w:rPr>
      </w:pPr>
    </w:p>
    <w:p w14:paraId="7A6BBFBF" w14:textId="77777777" w:rsidR="00CA19D6" w:rsidRPr="0019005B" w:rsidRDefault="00CA19D6" w:rsidP="00CA19D6">
      <w:pPr>
        <w:spacing w:after="23" w:line="256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12A805D0" w14:textId="07CD1860" w:rsidR="00CA19D6" w:rsidRPr="0019005B" w:rsidRDefault="00A1133C" w:rsidP="00CA19D6">
      <w:pPr>
        <w:spacing w:after="3" w:line="266" w:lineRule="auto"/>
        <w:ind w:left="0" w:right="3" w:firstLine="720"/>
        <w:jc w:val="center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8EDECB0" wp14:editId="4AB33870">
                <wp:simplePos x="0" y="0"/>
                <wp:positionH relativeFrom="column">
                  <wp:posOffset>5600700</wp:posOffset>
                </wp:positionH>
                <wp:positionV relativeFrom="paragraph">
                  <wp:posOffset>349885</wp:posOffset>
                </wp:positionV>
                <wp:extent cx="571500" cy="342900"/>
                <wp:effectExtent l="0" t="0" r="1905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55569" id="Прямоугольник 5" o:spid="_x0000_s1026" style="position:absolute;margin-left:441pt;margin-top:27.55pt;width:45pt;height:27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" fillcolor="white [3212]" strokecolor="white [3212]" strokeweight="1pt"/>
            </w:pict>
          </mc:Fallback>
        </mc:AlternateContent>
      </w:r>
      <w:r w:rsidR="00CA19D6" w:rsidRPr="0019005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07EC2E1" wp14:editId="7A071457">
                <wp:simplePos x="0" y="0"/>
                <wp:positionH relativeFrom="column">
                  <wp:posOffset>5981065</wp:posOffset>
                </wp:positionH>
                <wp:positionV relativeFrom="paragraph">
                  <wp:posOffset>465455</wp:posOffset>
                </wp:positionV>
                <wp:extent cx="338667" cy="414867"/>
                <wp:effectExtent l="0" t="0" r="2349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7" cy="4148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7D2DF" id="Rectangle 1" o:spid="_x0000_s1026" style="position:absolute;margin-left:470.95pt;margin-top:36.65pt;width:26.65pt;height:32.6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" fillcolor="white [3212]" strokecolor="white [3212]" strokeweight="1pt"/>
            </w:pict>
          </mc:Fallback>
        </mc:AlternateContent>
      </w:r>
      <w:r w:rsidR="00CA19D6" w:rsidRPr="0019005B">
        <w:rPr>
          <w:szCs w:val="28"/>
        </w:rPr>
        <w:t xml:space="preserve">МИНСК 2023 </w:t>
      </w:r>
    </w:p>
    <w:tbl>
      <w:tblPr>
        <w:tblW w:w="0" w:type="auto"/>
        <w:tblInd w:w="5" w:type="dxa"/>
        <w:tblLayout w:type="fixed"/>
        <w:tblCellMar>
          <w:top w:w="63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5"/>
        <w:gridCol w:w="1719"/>
        <w:gridCol w:w="4671"/>
      </w:tblGrid>
      <w:tr w:rsidR="00CA19D6" w:rsidRPr="0019005B" w14:paraId="164E8D0D" w14:textId="77777777" w:rsidTr="007400E3">
        <w:trPr>
          <w:trHeight w:val="334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3C71E" w14:textId="77777777" w:rsidR="00CA19D6" w:rsidRPr="0019005B" w:rsidRDefault="00CA19D6" w:rsidP="00A1133C">
            <w:pPr>
              <w:spacing w:after="0" w:line="256" w:lineRule="auto"/>
              <w:ind w:left="0" w:firstLine="167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lastRenderedPageBreak/>
              <w:t>Вариант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2A9978" w14:textId="77777777" w:rsidR="00CA19D6" w:rsidRPr="0019005B" w:rsidRDefault="00CA19D6" w:rsidP="00A1133C">
            <w:pPr>
              <w:spacing w:after="0" w:line="256" w:lineRule="auto"/>
              <w:ind w:left="0" w:firstLine="167"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 xml:space="preserve">79 </w:t>
            </w:r>
          </w:p>
        </w:tc>
      </w:tr>
      <w:tr w:rsidR="00CA19D6" w:rsidRPr="0019005B" w14:paraId="58582F56" w14:textId="77777777" w:rsidTr="007400E3">
        <w:trPr>
          <w:trHeight w:val="332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5FA52" w14:textId="77777777" w:rsidR="00CA19D6" w:rsidRPr="0019005B" w:rsidRDefault="00CA19D6" w:rsidP="00A1133C">
            <w:pPr>
              <w:spacing w:after="0" w:line="256" w:lineRule="auto"/>
              <w:ind w:left="0" w:firstLine="167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Объект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0A62" w14:textId="77777777" w:rsidR="00CA19D6" w:rsidRPr="0019005B" w:rsidRDefault="00CA19D6" w:rsidP="00A1133C">
            <w:pPr>
              <w:spacing w:after="0" w:line="256" w:lineRule="auto"/>
              <w:ind w:left="0" w:firstLine="167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загородный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коттедж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19005B" w14:paraId="3779A75A" w14:textId="77777777" w:rsidTr="007400E3">
        <w:trPr>
          <w:trHeight w:val="977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1CD8FF" w14:textId="012E4D83" w:rsidR="00CA19D6" w:rsidRPr="0019005B" w:rsidRDefault="00CA19D6" w:rsidP="00A1133C">
            <w:pPr>
              <w:spacing w:after="0" w:line="256" w:lineRule="auto"/>
              <w:ind w:left="167" w:right="106" w:firstLine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Форма здания, номер </w:t>
            </w:r>
            <w:proofErr w:type="gramStart"/>
            <w:r w:rsidRPr="0019005B">
              <w:rPr>
                <w:szCs w:val="28"/>
                <w:lang w:val="ru-RU"/>
              </w:rPr>
              <w:t xml:space="preserve">этажа, </w:t>
            </w:r>
            <w:r w:rsidR="00A1133C">
              <w:rPr>
                <w:szCs w:val="28"/>
                <w:lang w:val="ru-RU"/>
              </w:rPr>
              <w:t xml:space="preserve">  </w:t>
            </w:r>
            <w:proofErr w:type="gramEnd"/>
            <w:r w:rsidR="00A1133C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  <w:lang w:val="ru-RU"/>
              </w:rPr>
              <w:t xml:space="preserve">суммарная площадь помещений в квадратных метрах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D97E9" w14:textId="77777777" w:rsidR="00CA19D6" w:rsidRPr="0019005B" w:rsidRDefault="00CA19D6" w:rsidP="00A1133C">
            <w:pPr>
              <w:spacing w:after="0" w:line="256" w:lineRule="auto"/>
              <w:ind w:left="0" w:firstLine="167"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г-</w:t>
            </w:r>
            <w:proofErr w:type="spellStart"/>
            <w:r w:rsidRPr="0019005B">
              <w:rPr>
                <w:szCs w:val="28"/>
              </w:rPr>
              <w:t>образная</w:t>
            </w:r>
            <w:proofErr w:type="spellEnd"/>
            <w:r w:rsidRPr="0019005B">
              <w:rPr>
                <w:szCs w:val="28"/>
              </w:rPr>
              <w:t xml:space="preserve">, 1-2, 72 </w:t>
            </w:r>
          </w:p>
        </w:tc>
      </w:tr>
      <w:tr w:rsidR="00CA19D6" w:rsidRPr="0019005B" w14:paraId="5F42BCAD" w14:textId="77777777" w:rsidTr="007400E3">
        <w:trPr>
          <w:trHeight w:val="1298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5FC24" w14:textId="77777777" w:rsidR="00CA19D6" w:rsidRPr="0019005B" w:rsidRDefault="00CA19D6" w:rsidP="00A1133C">
            <w:pPr>
              <w:spacing w:after="55" w:line="235" w:lineRule="auto"/>
              <w:ind w:left="167" w:right="109" w:firstLine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Количество стационарных пользователей (ПК), количество стационарных подключений, </w:t>
            </w:r>
          </w:p>
          <w:p w14:paraId="5376BFC1" w14:textId="77777777" w:rsidR="00CA19D6" w:rsidRPr="0019005B" w:rsidRDefault="00CA19D6" w:rsidP="00A1133C">
            <w:pPr>
              <w:spacing w:after="0" w:line="256" w:lineRule="auto"/>
              <w:ind w:left="167" w:firstLine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количество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мобильных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подключений</w:t>
            </w:r>
            <w:proofErr w:type="spellEnd"/>
            <w:r w:rsidRPr="0019005B">
              <w:rPr>
                <w:szCs w:val="28"/>
              </w:rPr>
              <w:t xml:space="preserve"> 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71E51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5, 5</w:t>
            </w:r>
            <w:proofErr w:type="gramStart"/>
            <w:r w:rsidRPr="0019005B">
              <w:rPr>
                <w:szCs w:val="28"/>
              </w:rPr>
              <w:t>, ?</w:t>
            </w:r>
            <w:proofErr w:type="gram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D15F40" w14:paraId="528F7381" w14:textId="77777777" w:rsidTr="007400E3">
        <w:trPr>
          <w:trHeight w:val="653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D1BFB" w14:textId="08E0F680" w:rsidR="00CA19D6" w:rsidRPr="0019005B" w:rsidRDefault="00CA19D6" w:rsidP="00A1133C">
            <w:pPr>
              <w:tabs>
                <w:tab w:val="right" w:pos="4673"/>
              </w:tabs>
              <w:spacing w:after="31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Сервисы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дополнительные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подключения</w:t>
            </w:r>
            <w:proofErr w:type="spellEnd"/>
            <w:r w:rsidRPr="0019005B">
              <w:rPr>
                <w:szCs w:val="28"/>
              </w:rPr>
              <w:t xml:space="preserve">)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72B94" w14:textId="77777777" w:rsidR="00CA19D6" w:rsidRPr="0019005B" w:rsidRDefault="00CA19D6" w:rsidP="00A1133C">
            <w:pPr>
              <w:spacing w:after="0" w:line="256" w:lineRule="auto"/>
              <w:ind w:left="167" w:firstLine="0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web</w:t>
            </w:r>
            <w:r w:rsidRPr="0019005B">
              <w:rPr>
                <w:szCs w:val="28"/>
                <w:lang w:val="ru-RU"/>
              </w:rPr>
              <w:t xml:space="preserve">-сервер для внутреннего и внешнего использования </w:t>
            </w:r>
          </w:p>
        </w:tc>
      </w:tr>
      <w:tr w:rsidR="00CA19D6" w:rsidRPr="0019005B" w14:paraId="7997EA56" w14:textId="77777777" w:rsidTr="007400E3">
        <w:trPr>
          <w:trHeight w:val="656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EF22E" w14:textId="77777777" w:rsidR="00CA19D6" w:rsidRPr="0019005B" w:rsidRDefault="00CA19D6" w:rsidP="00A1133C">
            <w:pPr>
              <w:spacing w:after="0" w:line="256" w:lineRule="auto"/>
              <w:ind w:left="167" w:firstLine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Прочее оконечное оборудование (дополнительные подключения)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DB224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принтеры</w:t>
            </w:r>
            <w:proofErr w:type="spellEnd"/>
            <w:r w:rsidRPr="0019005B">
              <w:rPr>
                <w:szCs w:val="28"/>
              </w:rPr>
              <w:t xml:space="preserve">, </w:t>
            </w:r>
            <w:proofErr w:type="spellStart"/>
            <w:r w:rsidRPr="0019005B">
              <w:rPr>
                <w:szCs w:val="28"/>
              </w:rPr>
              <w:t>смарт-телевизоры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19005B" w14:paraId="207A33EA" w14:textId="77777777" w:rsidTr="007400E3">
        <w:trPr>
          <w:trHeight w:val="331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5EE96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Подключение</w:t>
            </w:r>
            <w:proofErr w:type="spellEnd"/>
            <w:r w:rsidRPr="0019005B">
              <w:rPr>
                <w:szCs w:val="28"/>
              </w:rPr>
              <w:t xml:space="preserve"> к Internet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EC863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оптоволокно</w:t>
            </w:r>
            <w:proofErr w:type="spellEnd"/>
            <w:r w:rsidRPr="0019005B">
              <w:rPr>
                <w:szCs w:val="28"/>
              </w:rPr>
              <w:t xml:space="preserve">: OS1, ZIP, LC, UPC </w:t>
            </w:r>
          </w:p>
        </w:tc>
      </w:tr>
      <w:tr w:rsidR="00CA19D6" w:rsidRPr="0019005B" w14:paraId="65C7E28F" w14:textId="77777777" w:rsidTr="007400E3">
        <w:trPr>
          <w:trHeight w:val="1620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266976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Внешняя адресация </w:t>
            </w:r>
            <w:proofErr w:type="spellStart"/>
            <w:r w:rsidRPr="0019005B">
              <w:rPr>
                <w:szCs w:val="28"/>
              </w:rPr>
              <w:t>IPv</w:t>
            </w:r>
            <w:proofErr w:type="spellEnd"/>
            <w:r w:rsidRPr="0019005B">
              <w:rPr>
                <w:szCs w:val="28"/>
                <w:lang w:val="ru-RU"/>
              </w:rPr>
              <w:t xml:space="preserve">4, внутренняя адресация </w:t>
            </w:r>
            <w:proofErr w:type="spellStart"/>
            <w:r w:rsidRPr="0019005B">
              <w:rPr>
                <w:szCs w:val="28"/>
              </w:rPr>
              <w:t>IPv</w:t>
            </w:r>
            <w:proofErr w:type="spellEnd"/>
            <w:r w:rsidRPr="0019005B">
              <w:rPr>
                <w:szCs w:val="28"/>
                <w:lang w:val="ru-RU"/>
              </w:rPr>
              <w:t xml:space="preserve">4, адресация </w:t>
            </w:r>
            <w:proofErr w:type="spellStart"/>
            <w:r w:rsidRPr="0019005B">
              <w:rPr>
                <w:szCs w:val="28"/>
              </w:rPr>
              <w:t>IPv</w:t>
            </w:r>
            <w:proofErr w:type="spellEnd"/>
            <w:r w:rsidRPr="0019005B">
              <w:rPr>
                <w:szCs w:val="28"/>
                <w:lang w:val="ru-RU"/>
              </w:rPr>
              <w:t>6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A888FD" w14:textId="77777777" w:rsidR="00CA19D6" w:rsidRPr="0019005B" w:rsidRDefault="00CA19D6" w:rsidP="00A1133C">
            <w:pPr>
              <w:spacing w:after="56" w:line="235" w:lineRule="auto"/>
              <w:ind w:left="167" w:right="104" w:firstLine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внешний </w:t>
            </w:r>
            <w:proofErr w:type="spellStart"/>
            <w:r w:rsidRPr="0019005B">
              <w:rPr>
                <w:szCs w:val="28"/>
              </w:rPr>
              <w:t>IPv</w:t>
            </w:r>
            <w:proofErr w:type="spellEnd"/>
            <w:r w:rsidRPr="0019005B">
              <w:rPr>
                <w:szCs w:val="28"/>
                <w:lang w:val="ru-RU"/>
              </w:rPr>
              <w:t xml:space="preserve">4-адрес автоматически назначает провайдер, приватная подсеть, доступ в </w:t>
            </w:r>
            <w:r w:rsidRPr="0019005B">
              <w:rPr>
                <w:szCs w:val="28"/>
              </w:rPr>
              <w:t>Internet</w:t>
            </w:r>
            <w:r w:rsidRPr="0019005B">
              <w:rPr>
                <w:szCs w:val="28"/>
                <w:lang w:val="ru-RU"/>
              </w:rPr>
              <w:t xml:space="preserve">, использовать подсеть из блока </w:t>
            </w:r>
          </w:p>
          <w:p w14:paraId="6B9C49CB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адресов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для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Беларуси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19005B" w14:paraId="150C9371" w14:textId="77777777" w:rsidTr="007400E3">
        <w:trPr>
          <w:trHeight w:val="331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4B84DB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Безопасность</w:t>
            </w:r>
            <w:proofErr w:type="spellEnd"/>
            <w:r w:rsidRPr="0019005B">
              <w:rPr>
                <w:szCs w:val="28"/>
              </w:rPr>
              <w:t xml:space="preserve">  </w:t>
            </w:r>
          </w:p>
        </w:tc>
        <w:tc>
          <w:tcPr>
            <w:tcW w:w="17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49788" w14:textId="77777777" w:rsidR="00CA19D6" w:rsidRPr="0019005B" w:rsidRDefault="00CA19D6" w:rsidP="00A1133C">
            <w:pPr>
              <w:snapToGrid w:val="0"/>
              <w:spacing w:after="160" w:line="256" w:lineRule="auto"/>
              <w:ind w:left="167" w:firstLine="0"/>
              <w:jc w:val="left"/>
              <w:rPr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60B4D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защита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от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вирусов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D15F40" w14:paraId="5AF4A8FD" w14:textId="77777777" w:rsidTr="007400E3">
        <w:trPr>
          <w:trHeight w:val="656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81234E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Надежность</w:t>
            </w:r>
            <w:proofErr w:type="spellEnd"/>
            <w:r w:rsidRPr="0019005B">
              <w:rPr>
                <w:szCs w:val="28"/>
              </w:rPr>
              <w:t xml:space="preserve">  </w:t>
            </w:r>
          </w:p>
        </w:tc>
        <w:tc>
          <w:tcPr>
            <w:tcW w:w="17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4253A" w14:textId="77777777" w:rsidR="00CA19D6" w:rsidRPr="0019005B" w:rsidRDefault="00CA19D6" w:rsidP="00A1133C">
            <w:pPr>
              <w:snapToGrid w:val="0"/>
              <w:spacing w:after="160" w:line="256" w:lineRule="auto"/>
              <w:ind w:left="167" w:firstLine="0"/>
              <w:jc w:val="left"/>
              <w:rPr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4FD41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защита от </w:t>
            </w:r>
            <w:r w:rsidRPr="0019005B">
              <w:rPr>
                <w:szCs w:val="28"/>
                <w:lang w:val="ru-RU"/>
              </w:rPr>
              <w:tab/>
              <w:t xml:space="preserve">сильных перепадов температуры </w:t>
            </w:r>
          </w:p>
        </w:tc>
      </w:tr>
      <w:tr w:rsidR="00CA19D6" w:rsidRPr="0019005B" w14:paraId="6C0CBBC4" w14:textId="77777777" w:rsidTr="007400E3">
        <w:trPr>
          <w:trHeight w:val="331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03CDD8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Финансы</w:t>
            </w:r>
            <w:proofErr w:type="spellEnd"/>
            <w:r w:rsidRPr="0019005B">
              <w:rPr>
                <w:szCs w:val="28"/>
              </w:rPr>
              <w:t xml:space="preserve">  </w:t>
            </w:r>
          </w:p>
        </w:tc>
        <w:tc>
          <w:tcPr>
            <w:tcW w:w="17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CD2CC" w14:textId="77777777" w:rsidR="00CA19D6" w:rsidRPr="0019005B" w:rsidRDefault="00CA19D6" w:rsidP="00A1133C">
            <w:pPr>
              <w:snapToGrid w:val="0"/>
              <w:spacing w:after="160" w:line="256" w:lineRule="auto"/>
              <w:ind w:left="167" w:firstLine="0"/>
              <w:jc w:val="left"/>
              <w:rPr>
                <w:i/>
                <w:iCs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FDBB6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i/>
                <w:iCs/>
                <w:szCs w:val="28"/>
              </w:rPr>
            </w:pPr>
            <w:r w:rsidRPr="0019005B">
              <w:rPr>
                <w:szCs w:val="28"/>
                <w:lang w:val="ru-RU"/>
              </w:rPr>
              <w:t>бюджетная</w:t>
            </w:r>
            <w:r w:rsidRPr="0019005B">
              <w:rPr>
                <w:i/>
                <w:iCs/>
                <w:szCs w:val="28"/>
              </w:rPr>
              <w:t xml:space="preserve"> </w:t>
            </w:r>
            <w:r w:rsidRPr="0019005B">
              <w:rPr>
                <w:szCs w:val="28"/>
                <w:lang w:val="ru-RU"/>
              </w:rPr>
              <w:t>сеть</w:t>
            </w:r>
            <w:r w:rsidRPr="0019005B">
              <w:rPr>
                <w:i/>
                <w:iCs/>
                <w:szCs w:val="28"/>
              </w:rPr>
              <w:t xml:space="preserve"> </w:t>
            </w:r>
          </w:p>
        </w:tc>
      </w:tr>
      <w:tr w:rsidR="00CA19D6" w:rsidRPr="0019005B" w14:paraId="34B6DB07" w14:textId="77777777" w:rsidTr="007400E3">
        <w:trPr>
          <w:trHeight w:val="653"/>
        </w:trPr>
        <w:tc>
          <w:tcPr>
            <w:tcW w:w="4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C4890" w14:textId="77777777" w:rsidR="00CA19D6" w:rsidRPr="0019005B" w:rsidRDefault="00CA19D6" w:rsidP="00A1133C">
            <w:pPr>
              <w:spacing w:after="0" w:line="256" w:lineRule="auto"/>
              <w:ind w:left="167" w:right="-2098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Производитель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сетевого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  <w:p w14:paraId="03C8879F" w14:textId="77777777" w:rsidR="00CA19D6" w:rsidRPr="0019005B" w:rsidRDefault="00CA19D6" w:rsidP="00A1133C">
            <w:pPr>
              <w:spacing w:after="0" w:line="256" w:lineRule="auto"/>
              <w:ind w:left="167" w:right="-2098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оборудования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  <w:p w14:paraId="3F0780EE" w14:textId="77777777" w:rsidR="00CA19D6" w:rsidRPr="0019005B" w:rsidRDefault="00CA19D6" w:rsidP="00A1133C">
            <w:pPr>
              <w:spacing w:after="0" w:line="256" w:lineRule="auto"/>
              <w:ind w:left="167" w:right="109" w:firstLine="0"/>
              <w:jc w:val="left"/>
              <w:rPr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9FDB5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Zyxel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  <w:tr w:rsidR="00CA19D6" w:rsidRPr="0019005B" w14:paraId="00597C87" w14:textId="77777777" w:rsidTr="007400E3">
        <w:trPr>
          <w:trHeight w:val="655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FD5FF3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Дополнительные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заказчика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  <w:tc>
          <w:tcPr>
            <w:tcW w:w="17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56E743" w14:textId="77777777" w:rsidR="00CA19D6" w:rsidRPr="0019005B" w:rsidRDefault="00CA19D6" w:rsidP="00A1133C">
            <w:pPr>
              <w:spacing w:after="0" w:line="256" w:lineRule="auto"/>
              <w:ind w:left="167" w:firstLine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требования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2C417" w14:textId="77777777" w:rsidR="00CA19D6" w:rsidRPr="0019005B" w:rsidRDefault="00CA19D6" w:rsidP="00A1133C">
            <w:pPr>
              <w:spacing w:after="0" w:line="256" w:lineRule="auto"/>
              <w:ind w:left="167" w:firstLine="0"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нет</w:t>
            </w:r>
            <w:proofErr w:type="spellEnd"/>
            <w:r w:rsidRPr="0019005B">
              <w:rPr>
                <w:szCs w:val="28"/>
              </w:rPr>
              <w:t xml:space="preserve"> </w:t>
            </w:r>
          </w:p>
        </w:tc>
      </w:tr>
    </w:tbl>
    <w:p w14:paraId="040AF62D" w14:textId="77777777" w:rsidR="00CA19D6" w:rsidRPr="0019005B" w:rsidRDefault="00CA19D6" w:rsidP="00CA19D6">
      <w:pPr>
        <w:spacing w:after="0" w:line="256" w:lineRule="auto"/>
        <w:ind w:left="0" w:firstLine="720"/>
        <w:rPr>
          <w:szCs w:val="28"/>
        </w:rPr>
      </w:pPr>
      <w:r w:rsidRPr="0019005B">
        <w:rPr>
          <w:szCs w:val="28"/>
        </w:rPr>
        <w:t xml:space="preserve"> </w:t>
      </w:r>
    </w:p>
    <w:p w14:paraId="3392D97E" w14:textId="322230E8" w:rsidR="00CA19D6" w:rsidRPr="0019005B" w:rsidRDefault="00A1133C" w:rsidP="00CA19D6">
      <w:pPr>
        <w:suppressAutoHyphens w:val="0"/>
        <w:spacing w:after="0" w:line="240" w:lineRule="auto"/>
        <w:ind w:left="0" w:firstLine="720"/>
        <w:jc w:val="left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295689C" wp14:editId="48CA66A4">
                <wp:simplePos x="0" y="0"/>
                <wp:positionH relativeFrom="column">
                  <wp:posOffset>5566198</wp:posOffset>
                </wp:positionH>
                <wp:positionV relativeFrom="paragraph">
                  <wp:posOffset>2110316</wp:posOffset>
                </wp:positionV>
                <wp:extent cx="571500" cy="3429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99923" id="Прямоугольник 10" o:spid="_x0000_s1026" style="position:absolute;margin-left:438.3pt;margin-top:166.15pt;width:45pt;height:27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" fillcolor="white [3212]" strokecolor="white [3212]" strokeweight="1pt"/>
            </w:pict>
          </mc:Fallback>
        </mc:AlternateContent>
      </w:r>
      <w:r w:rsidR="00CA19D6" w:rsidRPr="0019005B">
        <w:rPr>
          <w:szCs w:val="28"/>
        </w:rPr>
        <w:br w:type="page"/>
      </w:r>
    </w:p>
    <w:p w14:paraId="4A8B9E8F" w14:textId="256AEEF4" w:rsidR="00790CC3" w:rsidRDefault="00790CC3" w:rsidP="00790CC3">
      <w:pPr>
        <w:pStyle w:val="Style1"/>
        <w:jc w:val="center"/>
      </w:pPr>
      <w:bookmarkStart w:id="0" w:name="_Toc153800111"/>
      <w:r>
        <w:lastRenderedPageBreak/>
        <w:t>СОДЕРЖАНИЕ</w:t>
      </w:r>
      <w:bookmarkEnd w:id="0"/>
    </w:p>
    <w:p w14:paraId="0BD81FC3" w14:textId="77777777" w:rsidR="00790CC3" w:rsidRPr="00790CC3" w:rsidRDefault="00790CC3" w:rsidP="00790CC3"/>
    <w:p w14:paraId="5A4B7F73" w14:textId="2CB3BEC9" w:rsidR="007D02D2" w:rsidRDefault="00CA19D6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r w:rsidRPr="0019005B">
        <w:rPr>
          <w:szCs w:val="28"/>
        </w:rPr>
        <w:fldChar w:fldCharType="begin"/>
      </w:r>
      <w:r w:rsidRPr="0019005B">
        <w:rPr>
          <w:szCs w:val="28"/>
        </w:rPr>
        <w:instrText xml:space="preserve"> TOC \o "1-3" \h \z \t "Heading;2;Style1;1" </w:instrText>
      </w:r>
      <w:r w:rsidRPr="0019005B">
        <w:rPr>
          <w:szCs w:val="28"/>
        </w:rPr>
        <w:fldChar w:fldCharType="separate"/>
      </w:r>
      <w:hyperlink w:anchor="_Toc153800111" w:history="1">
        <w:r w:rsidR="007D02D2" w:rsidRPr="002E466F">
          <w:rPr>
            <w:rStyle w:val="ad"/>
            <w:rFonts w:eastAsia="OpenSymbol"/>
            <w:noProof/>
          </w:rPr>
          <w:t>СОДЕРЖАНИЕ</w:t>
        </w:r>
        <w:r w:rsidR="007D02D2">
          <w:rPr>
            <w:noProof/>
            <w:webHidden/>
          </w:rPr>
          <w:tab/>
        </w:r>
        <w:r w:rsidR="007D02D2">
          <w:rPr>
            <w:noProof/>
            <w:webHidden/>
          </w:rPr>
          <w:fldChar w:fldCharType="begin"/>
        </w:r>
        <w:r w:rsidR="007D02D2">
          <w:rPr>
            <w:noProof/>
            <w:webHidden/>
          </w:rPr>
          <w:instrText xml:space="preserve"> PAGEREF _Toc153800111 \h </w:instrText>
        </w:r>
        <w:r w:rsidR="007D02D2">
          <w:rPr>
            <w:noProof/>
            <w:webHidden/>
          </w:rPr>
        </w:r>
        <w:r w:rsidR="007D02D2"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</w:t>
        </w:r>
        <w:r w:rsidR="007D02D2">
          <w:rPr>
            <w:noProof/>
            <w:webHidden/>
          </w:rPr>
          <w:fldChar w:fldCharType="end"/>
        </w:r>
      </w:hyperlink>
    </w:p>
    <w:p w14:paraId="1D6549DA" w14:textId="68094E56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2" w:history="1">
        <w:r w:rsidRPr="002E466F">
          <w:rPr>
            <w:rStyle w:val="ad"/>
            <w:rFonts w:eastAsia="OpenSymbol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CEF953" w14:textId="05AC6912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3" w:history="1">
        <w:r w:rsidRPr="002E466F">
          <w:rPr>
            <w:rStyle w:val="ad"/>
            <w:rFonts w:eastAsia="OpenSymbol"/>
            <w:noProof/>
          </w:rPr>
          <w:t>1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3FC9C9" w14:textId="4CD833B2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4" w:history="1">
        <w:r w:rsidRPr="002E466F">
          <w:rPr>
            <w:rStyle w:val="ad"/>
            <w:rFonts w:eastAsia="OpenSymbol"/>
            <w:noProof/>
            <w:lang w:val="ru-RU"/>
          </w:rPr>
          <w:t xml:space="preserve">1.1 </w:t>
        </w:r>
        <w:r w:rsidRPr="002E466F">
          <w:rPr>
            <w:rStyle w:val="ad"/>
            <w:rFonts w:eastAsia="OpenSymbol"/>
            <w:noProof/>
          </w:rPr>
          <w:t>Web</w:t>
        </w:r>
        <w:r w:rsidRPr="002E466F">
          <w:rPr>
            <w:rStyle w:val="ad"/>
            <w:rFonts w:eastAsia="OpenSymbol"/>
            <w:noProof/>
            <w:lang w:val="ru-RU"/>
          </w:rPr>
          <w:t>-сервер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2CD554" w14:textId="566AE3AC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5" w:history="1">
        <w:r w:rsidRPr="002E466F">
          <w:rPr>
            <w:rStyle w:val="ad"/>
            <w:rFonts w:eastAsia="OpenSymbol"/>
            <w:noProof/>
            <w:lang w:val="ru-RU"/>
          </w:rPr>
          <w:t xml:space="preserve">1.2 Оптоволокно: </w:t>
        </w:r>
        <w:r w:rsidRPr="002E466F">
          <w:rPr>
            <w:rStyle w:val="ad"/>
            <w:rFonts w:eastAsia="OpenSymbol"/>
            <w:noProof/>
          </w:rPr>
          <w:t>OS</w:t>
        </w:r>
        <w:r w:rsidRPr="002E466F">
          <w:rPr>
            <w:rStyle w:val="ad"/>
            <w:rFonts w:eastAsia="OpenSymbol"/>
            <w:noProof/>
            <w:lang w:val="ru-RU"/>
          </w:rPr>
          <w:t xml:space="preserve">1, </w:t>
        </w:r>
        <w:r w:rsidRPr="002E466F">
          <w:rPr>
            <w:rStyle w:val="ad"/>
            <w:rFonts w:eastAsia="OpenSymbol"/>
            <w:noProof/>
          </w:rPr>
          <w:t>ZIP</w:t>
        </w:r>
        <w:r w:rsidRPr="002E466F">
          <w:rPr>
            <w:rStyle w:val="ad"/>
            <w:rFonts w:eastAsia="OpenSymbol"/>
            <w:noProof/>
            <w:lang w:val="ru-RU"/>
          </w:rPr>
          <w:t xml:space="preserve">, </w:t>
        </w:r>
        <w:r w:rsidRPr="002E466F">
          <w:rPr>
            <w:rStyle w:val="ad"/>
            <w:rFonts w:eastAsia="OpenSymbol"/>
            <w:noProof/>
          </w:rPr>
          <w:t>LC</w:t>
        </w:r>
        <w:r w:rsidRPr="002E466F">
          <w:rPr>
            <w:rStyle w:val="ad"/>
            <w:rFonts w:eastAsia="OpenSymbol"/>
            <w:noProof/>
            <w:lang w:val="ru-RU"/>
          </w:rPr>
          <w:t xml:space="preserve">, </w:t>
        </w:r>
        <w:r w:rsidRPr="002E466F">
          <w:rPr>
            <w:rStyle w:val="ad"/>
            <w:rFonts w:eastAsia="OpenSymbol"/>
            <w:noProof/>
          </w:rPr>
          <w:t>UPC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009890" w14:textId="56D740A1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6" w:history="1">
        <w:r w:rsidRPr="002E466F">
          <w:rPr>
            <w:rStyle w:val="ad"/>
            <w:noProof/>
            <w:lang w:val="ru-RU"/>
          </w:rPr>
          <w:t>2. СТРУКТУРНОЕ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E983C3" w14:textId="512CD46C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7" w:history="1">
        <w:r w:rsidRPr="002E466F">
          <w:rPr>
            <w:rStyle w:val="ad"/>
            <w:rFonts w:eastAsia="OpenSymbol"/>
            <w:noProof/>
            <w:lang w:val="ru-RU"/>
          </w:rPr>
          <w:t>2.1 Интернет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709334" w14:textId="483A7A73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8" w:history="1">
        <w:r w:rsidRPr="002E466F">
          <w:rPr>
            <w:rStyle w:val="ad"/>
            <w:rFonts w:eastAsia="OpenSymbol"/>
            <w:noProof/>
            <w:lang w:val="ru-RU"/>
          </w:rPr>
          <w:t>2.2 Блок маршрутизации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CBFC2F" w14:textId="532EF573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19" w:history="1">
        <w:r w:rsidRPr="002E466F">
          <w:rPr>
            <w:rStyle w:val="ad"/>
            <w:rFonts w:eastAsia="OpenSymbol"/>
            <w:noProof/>
            <w:lang w:val="ru-RU"/>
          </w:rPr>
          <w:t>2.3 Блок коммутации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966172" w14:textId="34791FD8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0" w:history="1">
        <w:r w:rsidRPr="002E466F">
          <w:rPr>
            <w:rStyle w:val="ad"/>
            <w:rFonts w:eastAsia="OpenSymbol"/>
            <w:noProof/>
            <w:lang w:val="ru-RU"/>
          </w:rPr>
          <w:t>2.4 Блок оконечных устройств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24FD64" w14:textId="6F28EA82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1" w:history="1">
        <w:r w:rsidRPr="002E466F">
          <w:rPr>
            <w:rStyle w:val="ad"/>
            <w:rFonts w:eastAsia="OpenSymbol"/>
            <w:noProof/>
            <w:lang w:val="ru-RU"/>
          </w:rPr>
          <w:t>2.5 Блок беспроводной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198C2F" w14:textId="5966FE35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2" w:history="1">
        <w:r w:rsidRPr="002E466F">
          <w:rPr>
            <w:rStyle w:val="ad"/>
            <w:rFonts w:eastAsia="OpenSymbol"/>
            <w:noProof/>
            <w:lang w:val="ru-RU"/>
          </w:rPr>
          <w:t>2.6 Серверный блок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238E4D" w14:textId="4770DCE1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3" w:history="1">
        <w:r w:rsidRPr="002E466F">
          <w:rPr>
            <w:rStyle w:val="ad"/>
            <w:rFonts w:eastAsia="OpenSymbol"/>
            <w:noProof/>
          </w:rPr>
          <w:t>3. ФУНКЦИОНАЛЬНОЕ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16EA0A" w14:textId="726B8AA2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4" w:history="1">
        <w:r w:rsidRPr="002E466F">
          <w:rPr>
            <w:rStyle w:val="ad"/>
            <w:rFonts w:eastAsia="OpenSymbol"/>
            <w:noProof/>
            <w:lang w:val="ru-RU"/>
          </w:rPr>
          <w:t>3.1 Обоснование выбора пользовательских станций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1D7477" w14:textId="3063FC0C" w:rsidR="007D02D2" w:rsidRDefault="007D02D2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5" w:history="1">
        <w:r w:rsidRPr="002E466F">
          <w:rPr>
            <w:rStyle w:val="ad"/>
            <w:rFonts w:eastAsia="OpenSymbol"/>
            <w:noProof/>
            <w:lang w:val="ru-RU"/>
          </w:rPr>
          <w:t>3.1.1 Обоснование выбора простых пользовательских станций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09A78A" w14:textId="6AF4759C" w:rsidR="007D02D2" w:rsidRDefault="007D02D2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6" w:history="1">
        <w:r w:rsidRPr="002E466F">
          <w:rPr>
            <w:rStyle w:val="ad"/>
            <w:rFonts w:eastAsia="OpenSymbol"/>
            <w:noProof/>
            <w:lang w:val="ru-RU"/>
          </w:rPr>
          <w:t>3.1.2 Обоснование выбора пользовательской станции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D1659" w14:textId="193EAADB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7" w:history="1">
        <w:r w:rsidRPr="002E466F">
          <w:rPr>
            <w:rStyle w:val="ad"/>
            <w:rFonts w:eastAsia="OpenSymbol"/>
            <w:noProof/>
            <w:lang w:val="ru-RU"/>
          </w:rPr>
          <w:t>3.2 Обоснование выбора веб-сервера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FF3D88" w14:textId="2B2CF1DC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8" w:history="1">
        <w:r w:rsidRPr="002E466F">
          <w:rPr>
            <w:rStyle w:val="ad"/>
            <w:rFonts w:eastAsia="OpenSymbol"/>
            <w:noProof/>
            <w:lang w:val="ru-RU"/>
          </w:rPr>
          <w:t>3.3 Обоснование выбора принтеров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E86525" w14:textId="2B250F59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29" w:history="1">
        <w:r w:rsidRPr="002E466F">
          <w:rPr>
            <w:rStyle w:val="ad"/>
            <w:rFonts w:eastAsia="OpenSymbol"/>
            <w:noProof/>
            <w:lang w:val="ru-RU"/>
          </w:rPr>
          <w:t>3.4 Обоснование выбора смарт-телевизоров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7D1502" w14:textId="44051F1B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0" w:history="1">
        <w:r w:rsidRPr="002E466F">
          <w:rPr>
            <w:rStyle w:val="ad"/>
            <w:rFonts w:eastAsia="OpenSymbol"/>
            <w:noProof/>
            <w:lang w:val="ru-RU"/>
          </w:rPr>
          <w:t>3.5 Обоснование выбора активного сетевого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9BBC07" w14:textId="41748DE5" w:rsidR="007D02D2" w:rsidRDefault="007D02D2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1" w:history="1">
        <w:r w:rsidRPr="002E466F">
          <w:rPr>
            <w:rStyle w:val="ad"/>
            <w:rFonts w:eastAsia="OpenSymbol"/>
            <w:noProof/>
            <w:lang w:val="ru-RU"/>
          </w:rPr>
          <w:t>3.5.1 Обоснование выбора маршрутизатора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892B43" w14:textId="1C7C779E" w:rsidR="007D02D2" w:rsidRDefault="007D02D2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2" w:history="1">
        <w:r w:rsidRPr="002E466F">
          <w:rPr>
            <w:rStyle w:val="ad"/>
            <w:rFonts w:eastAsia="OpenSymbol"/>
            <w:noProof/>
            <w:lang w:val="ru-RU"/>
          </w:rPr>
          <w:t>3.5.2 Обоснование выбора коммутатора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4D9790" w14:textId="6CA63F17" w:rsidR="007D02D2" w:rsidRDefault="007D02D2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3" w:history="1">
        <w:r w:rsidRPr="002E466F">
          <w:rPr>
            <w:rStyle w:val="ad"/>
            <w:rFonts w:eastAsia="OpenSymbol"/>
            <w:noProof/>
            <w:lang w:val="ru-RU"/>
          </w:rPr>
          <w:t>3.5.3 Обоснование выбора точки беспроводного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BC2A47" w14:textId="6B23B6F0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4" w:history="1">
        <w:r w:rsidRPr="002E466F">
          <w:rPr>
            <w:rStyle w:val="ad"/>
            <w:rFonts w:eastAsia="OpenSymbol"/>
            <w:noProof/>
            <w:lang w:val="ru-RU"/>
          </w:rPr>
          <w:t xml:space="preserve">3.6 Внешняя </w:t>
        </w:r>
        <w:r w:rsidRPr="002E466F">
          <w:rPr>
            <w:rStyle w:val="ad"/>
            <w:rFonts w:eastAsia="OpenSymbol"/>
            <w:noProof/>
          </w:rPr>
          <w:t>IPv</w:t>
        </w:r>
        <w:r w:rsidRPr="002E466F">
          <w:rPr>
            <w:rStyle w:val="ad"/>
            <w:rFonts w:eastAsia="OpenSymbol"/>
            <w:noProof/>
            <w:lang w:val="ru-RU"/>
          </w:rPr>
          <w:t>4 адресация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6AEE41F" w14:textId="04EF2690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5" w:history="1">
        <w:r w:rsidRPr="002E466F">
          <w:rPr>
            <w:rStyle w:val="ad"/>
            <w:rFonts w:eastAsia="OpenSymbol"/>
            <w:noProof/>
            <w:lang w:val="ru-RU"/>
          </w:rPr>
          <w:t xml:space="preserve">3.7 Схема внутренней </w:t>
        </w:r>
        <w:r w:rsidRPr="002E466F">
          <w:rPr>
            <w:rStyle w:val="ad"/>
            <w:rFonts w:eastAsia="OpenSymbol"/>
            <w:noProof/>
          </w:rPr>
          <w:t>IPv</w:t>
        </w:r>
        <w:r w:rsidRPr="002E466F">
          <w:rPr>
            <w:rStyle w:val="ad"/>
            <w:rFonts w:eastAsia="OpenSymbol"/>
            <w:noProof/>
            <w:lang w:val="ru-RU"/>
          </w:rPr>
          <w:t>4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725CB0" w14:textId="54CDE5A2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6" w:history="1">
        <w:r w:rsidRPr="002E466F">
          <w:rPr>
            <w:rStyle w:val="ad"/>
            <w:rFonts w:eastAsia="OpenSymbol"/>
            <w:noProof/>
            <w:lang w:val="ru-RU"/>
          </w:rPr>
          <w:t xml:space="preserve">3.8 Адресация </w:t>
        </w:r>
        <w:r w:rsidRPr="002E466F">
          <w:rPr>
            <w:rStyle w:val="ad"/>
            <w:rFonts w:eastAsia="OpenSymbol"/>
            <w:noProof/>
          </w:rPr>
          <w:t>IPv</w:t>
        </w:r>
        <w:r w:rsidRPr="002E466F">
          <w:rPr>
            <w:rStyle w:val="ad"/>
            <w:rFonts w:eastAsia="OpenSymbol"/>
            <w:noProof/>
            <w:lang w:val="ru-RU"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5ACD91" w14:textId="6EA79341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7" w:history="1">
        <w:r w:rsidRPr="002E466F">
          <w:rPr>
            <w:rStyle w:val="ad"/>
            <w:rFonts w:eastAsia="OpenSymbol"/>
            <w:noProof/>
            <w:lang w:val="ru-RU"/>
          </w:rPr>
          <w:t>3.9 Настройка виртуальных сетей на коммутаторе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8CF072" w14:textId="1468E7C9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8" w:history="1">
        <w:r w:rsidRPr="002E466F">
          <w:rPr>
            <w:rStyle w:val="ad"/>
            <w:rFonts w:eastAsia="OpenSymbol"/>
            <w:noProof/>
            <w:lang w:val="ru-RU"/>
          </w:rPr>
          <w:t>3.10 Настройка маршрутизации между подсетями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F104CE" w14:textId="27831A25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39" w:history="1">
        <w:r w:rsidRPr="002E466F">
          <w:rPr>
            <w:rStyle w:val="ad"/>
            <w:rFonts w:eastAsia="OpenSymbol"/>
            <w:noProof/>
            <w:lang w:val="ru-RU"/>
          </w:rPr>
          <w:t>3.11 Настройка ПК и маршрутизации между ними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521FF0" w14:textId="60B224AA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0" w:history="1">
        <w:r w:rsidRPr="002E466F">
          <w:rPr>
            <w:rStyle w:val="ad"/>
            <w:rFonts w:eastAsia="OpenSymbol"/>
            <w:noProof/>
            <w:lang w:val="ru-RU"/>
          </w:rPr>
          <w:t>3.12 Настройка точки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A01081" w14:textId="779D0A2E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1" w:history="1">
        <w:r w:rsidRPr="002E466F">
          <w:rPr>
            <w:rStyle w:val="ad"/>
            <w:rFonts w:eastAsia="OpenSymbol"/>
            <w:noProof/>
            <w:lang w:val="ru-RU"/>
          </w:rPr>
          <w:t>3.13 Настройка веб-сервера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A6084B" w14:textId="32307BF3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2" w:history="1">
        <w:r w:rsidRPr="002E466F">
          <w:rPr>
            <w:rStyle w:val="ad"/>
            <w:rFonts w:eastAsia="OpenSymbol"/>
            <w:noProof/>
            <w:lang w:val="ru-RU"/>
          </w:rPr>
          <w:t>3.14 Защита от вирусов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990083" w14:textId="44367456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3" w:history="1">
        <w:r w:rsidRPr="002E466F">
          <w:rPr>
            <w:rStyle w:val="ad"/>
            <w:rFonts w:eastAsia="OpenSymbol"/>
            <w:noProof/>
            <w:lang w:val="ru-RU"/>
          </w:rPr>
          <w:t>3.15 Выбор кабелей и расходного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8B55E36" w14:textId="159A4042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4" w:history="1">
        <w:r w:rsidRPr="002E466F">
          <w:rPr>
            <w:rStyle w:val="ad"/>
            <w:rFonts w:eastAsia="OpenSymbol"/>
            <w:noProof/>
          </w:rPr>
          <w:t>4 ПРОЕКТИРОВАНИЕ СТРУКТУРИРОВАННОЙ КАБЕЛЬНОЙ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EBEF13" w14:textId="660D784F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5" w:history="1">
        <w:r w:rsidRPr="002E466F">
          <w:rPr>
            <w:rStyle w:val="ad"/>
            <w:rFonts w:eastAsia="OpenSymbol"/>
            <w:noProof/>
            <w:lang w:val="ru-RU"/>
          </w:rPr>
          <w:t>4.1 Обоснование выбора монтажных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3F6662" w14:textId="39199426" w:rsidR="007D02D2" w:rsidRDefault="007D02D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6" w:history="1">
        <w:r w:rsidRPr="002E466F">
          <w:rPr>
            <w:rStyle w:val="ad"/>
            <w:rFonts w:eastAsia="OpenSymbol"/>
            <w:noProof/>
            <w:lang w:val="ru-RU"/>
          </w:rPr>
          <w:t>4.2 Расчёт качества покрытия беспроводной сетью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47A1D2" w14:textId="52E9151D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7" w:history="1">
        <w:r w:rsidRPr="002E466F">
          <w:rPr>
            <w:rStyle w:val="ad"/>
            <w:rFonts w:eastAsia="OpenSymbol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17B9C6" w14:textId="5A312E8A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8" w:history="1">
        <w:r w:rsidRPr="002E466F">
          <w:rPr>
            <w:rStyle w:val="ad"/>
            <w:rFonts w:eastAsia="OpenSymbol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53EBB84" w14:textId="65786309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49" w:history="1">
        <w:r w:rsidRPr="002E466F">
          <w:rPr>
            <w:rStyle w:val="ad"/>
            <w:rFonts w:eastAsia="OpenSymbol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2ACA7F3" w14:textId="785C1851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50" w:history="1">
        <w:r w:rsidRPr="002E466F">
          <w:rPr>
            <w:rStyle w:val="ad"/>
            <w:rFonts w:eastAsia="OpenSymbol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4B3C575" w14:textId="15823599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51" w:history="1">
        <w:r w:rsidRPr="002E466F">
          <w:rPr>
            <w:rStyle w:val="ad"/>
            <w:rFonts w:eastAsia="OpenSymbol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FAAEB7A" w14:textId="5325F840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52" w:history="1">
        <w:r w:rsidRPr="002E466F">
          <w:rPr>
            <w:rStyle w:val="ad"/>
            <w:rFonts w:eastAsia="OpenSymbol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B188D3A" w14:textId="228B6A82" w:rsidR="007D02D2" w:rsidRDefault="007D02D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53800153" w:history="1">
        <w:r w:rsidRPr="002E466F">
          <w:rPr>
            <w:rStyle w:val="ad"/>
            <w:rFonts w:eastAsia="OpenSymbol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DA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925BB93" w14:textId="4E9236C2" w:rsidR="00CA19D6" w:rsidRPr="0019005B" w:rsidRDefault="00CA19D6" w:rsidP="00790CC3">
      <w:pPr>
        <w:pStyle w:val="12"/>
      </w:pPr>
      <w:r w:rsidRPr="0019005B">
        <w:fldChar w:fldCharType="end"/>
      </w:r>
    </w:p>
    <w:p w14:paraId="6799E359" w14:textId="4ED6FFCE" w:rsidR="00CA19D6" w:rsidRPr="0019005B" w:rsidRDefault="00A1133C" w:rsidP="00CA19D6">
      <w:pPr>
        <w:suppressAutoHyphens w:val="0"/>
        <w:spacing w:after="0" w:line="240" w:lineRule="auto"/>
        <w:ind w:left="0" w:firstLine="720"/>
        <w:jc w:val="left"/>
        <w:rPr>
          <w:szCs w:val="28"/>
        </w:rPr>
      </w:pPr>
      <w:bookmarkStart w:id="1" w:name="_GoBack"/>
      <w:bookmarkEnd w:id="1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B1580C" wp14:editId="44A708F5">
                <wp:simplePos x="0" y="0"/>
                <wp:positionH relativeFrom="column">
                  <wp:posOffset>5651500</wp:posOffset>
                </wp:positionH>
                <wp:positionV relativeFrom="paragraph">
                  <wp:posOffset>7845849</wp:posOffset>
                </wp:positionV>
                <wp:extent cx="571500" cy="34290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BBDF6" id="Прямоугольник 19" o:spid="_x0000_s1026" style="position:absolute;margin-left:445pt;margin-top:617.8pt;width:4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" fillcolor="white [3212]" strokecolor="white [3212]" strokeweight="1pt"/>
            </w:pict>
          </mc:Fallback>
        </mc:AlternateContent>
      </w:r>
      <w:r w:rsidR="00CA19D6" w:rsidRPr="0019005B">
        <w:rPr>
          <w:szCs w:val="28"/>
        </w:rPr>
        <w:br w:type="page"/>
      </w:r>
    </w:p>
    <w:p w14:paraId="15B3AB38" w14:textId="77777777" w:rsidR="00CA19D6" w:rsidRPr="00116B43" w:rsidRDefault="00CA19D6" w:rsidP="00A1133C">
      <w:pPr>
        <w:pStyle w:val="Style1"/>
        <w:jc w:val="center"/>
      </w:pPr>
      <w:bookmarkStart w:id="2" w:name="_Toc153800112"/>
      <w:r w:rsidRPr="00116B43">
        <w:lastRenderedPageBreak/>
        <w:t>ВВЕДЕНИЕ</w:t>
      </w:r>
      <w:bookmarkEnd w:id="2"/>
    </w:p>
    <w:p w14:paraId="28BC4DAD" w14:textId="77777777" w:rsidR="00CA19D6" w:rsidRPr="0019005B" w:rsidRDefault="00CA19D6" w:rsidP="00CA19D6">
      <w:pPr>
        <w:spacing w:after="0" w:line="256" w:lineRule="auto"/>
        <w:ind w:left="0" w:firstLine="720"/>
        <w:jc w:val="center"/>
        <w:rPr>
          <w:color w:val="auto"/>
          <w:szCs w:val="28"/>
          <w:lang w:val="ru-RU"/>
        </w:rPr>
      </w:pPr>
      <w:r w:rsidRPr="0019005B">
        <w:rPr>
          <w:szCs w:val="28"/>
          <w:lang w:val="ru-RU"/>
        </w:rPr>
        <w:t xml:space="preserve"> </w:t>
      </w:r>
    </w:p>
    <w:p w14:paraId="5AFCA084" w14:textId="6631784E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color w:val="auto"/>
          <w:szCs w:val="28"/>
          <w:lang w:val="ru-RU"/>
        </w:rPr>
        <w:t>Для загородного коттеджа локальная компьютерная сеть может быть использована для обеспечения жильцов интернетом, а также возможности пользования оконечным оборудованием, к примеру принтерами, компьютерами и смарт-телевизорами. Локальные компьютерные сети</w:t>
      </w:r>
      <w:r w:rsidRPr="0019005B">
        <w:rPr>
          <w:szCs w:val="28"/>
          <w:lang w:val="ru-RU"/>
        </w:rPr>
        <w:t xml:space="preserve"> обеспечивают современные стандарты коммуникации, доступа к информации и возможность работы над проектами удаленно. Однако для обеспечения эффективного функционирования таких сетей необходимо правильно спроектировать и настроить инфраструктуру, учитывая особенности конкретных объектов и потребностей пользователей. В данном курсовом проекте будет рассмотрено создание и настройк</w:t>
      </w:r>
      <w:r w:rsidR="00104D3B">
        <w:rPr>
          <w:szCs w:val="28"/>
          <w:lang w:val="ru-RU"/>
        </w:rPr>
        <w:t>а</w:t>
      </w:r>
      <w:r w:rsidRPr="0019005B">
        <w:rPr>
          <w:szCs w:val="28"/>
          <w:lang w:val="ru-RU"/>
        </w:rPr>
        <w:t xml:space="preserve"> локальной сети для загородного коттеджа, применяя современные стандарты и решения. </w:t>
      </w:r>
    </w:p>
    <w:p w14:paraId="28A6CA69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Целью данного проекта является создание современной, надежной и бюджетной сетевой инфраструктуры, которая обеспечит доступ к Интернету, внутренним и внешним сетевым сервисам, а также обеспечит безопасность и надежность функционирования всей системы. Это проект рассчитан на обеспечение комфорта и удобства для нескольких стационарных пользователей, а также поддержание связи с внешним миром. </w:t>
      </w:r>
    </w:p>
    <w:p w14:paraId="21AFEB8C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проект может быть полезным для частных владельцев загородных коттеджей, которые желают обеспечить современное и надежное сетевое подключение в своем доме. Также, это может заинтересовать специалистов в области сетевых технологий и информационной безопасности, так как он предоставляет возможность рассмотреть и реализовать различные аспекты сетевой инфраструктуры с учетом особенностей объекта. </w:t>
      </w:r>
    </w:p>
    <w:p w14:paraId="74EC25AF" w14:textId="77777777" w:rsidR="00CA19D6" w:rsidRPr="0019005B" w:rsidRDefault="00CA19D6" w:rsidP="00CA19D6">
      <w:pPr>
        <w:spacing w:after="35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дальнейшем курсовой проект будет более подробно рассматривать каждый аспект сетевой инфраструктуры для загородного коттеджа, включая выбор оборудования, настройку сетей, обеспечение безопасности и управление бюджетом для реализации данного проекта. </w:t>
      </w:r>
    </w:p>
    <w:p w14:paraId="226EA3E3" w14:textId="77777777" w:rsidR="00CA19D6" w:rsidRPr="0019005B" w:rsidRDefault="00CA19D6" w:rsidP="00CA19D6">
      <w:pPr>
        <w:spacing w:after="30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соответствии с поставленной целью были определены следующие задачи: </w:t>
      </w:r>
    </w:p>
    <w:p w14:paraId="0991F1F1" w14:textId="77777777" w:rsidR="00CA19D6" w:rsidRPr="0019005B" w:rsidRDefault="00CA19D6" w:rsidP="00CA19D6">
      <w:pPr>
        <w:numPr>
          <w:ilvl w:val="0"/>
          <w:numId w:val="2"/>
        </w:numPr>
        <w:tabs>
          <w:tab w:val="clear" w:pos="720"/>
          <w:tab w:val="num" w:pos="993"/>
        </w:tabs>
        <w:spacing w:after="32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Изучение информационных материалов и источников, связанных с проектом, а также последующее освоение технологий для реализации курсового проекта. </w:t>
      </w:r>
    </w:p>
    <w:p w14:paraId="3EFB600D" w14:textId="77777777" w:rsidR="00CA19D6" w:rsidRPr="0019005B" w:rsidRDefault="00CA19D6" w:rsidP="00CA19D6">
      <w:pPr>
        <w:numPr>
          <w:ilvl w:val="0"/>
          <w:numId w:val="2"/>
        </w:numPr>
        <w:tabs>
          <w:tab w:val="clear" w:pos="720"/>
          <w:tab w:val="num" w:pos="993"/>
        </w:tabs>
        <w:spacing w:after="33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Разработка сетевой структуры и структурной схемы. </w:t>
      </w:r>
    </w:p>
    <w:p w14:paraId="4CA0A0B9" w14:textId="77777777" w:rsidR="00CA19D6" w:rsidRPr="0019005B" w:rsidRDefault="00CA19D6" w:rsidP="00CA19D6">
      <w:pPr>
        <w:numPr>
          <w:ilvl w:val="0"/>
          <w:numId w:val="2"/>
        </w:numPr>
        <w:tabs>
          <w:tab w:val="clear" w:pos="720"/>
          <w:tab w:val="num" w:pos="993"/>
        </w:tabs>
        <w:spacing w:after="29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Использование устройств, обоснование их выбора, настройка. </w:t>
      </w:r>
    </w:p>
    <w:p w14:paraId="4942B66B" w14:textId="77777777" w:rsidR="00CA19D6" w:rsidRPr="0019005B" w:rsidRDefault="00CA19D6" w:rsidP="00CA19D6">
      <w:pPr>
        <w:numPr>
          <w:ilvl w:val="0"/>
          <w:numId w:val="2"/>
        </w:numPr>
        <w:tabs>
          <w:tab w:val="clear" w:pos="720"/>
          <w:tab w:val="num" w:pos="993"/>
        </w:tabs>
        <w:spacing w:after="30"/>
        <w:ind w:left="0" w:firstLine="720"/>
        <w:rPr>
          <w:szCs w:val="28"/>
          <w:lang w:val="ru-RU"/>
        </w:rPr>
      </w:pPr>
      <w:r w:rsidRPr="0019005B">
        <w:rPr>
          <w:szCs w:val="28"/>
        </w:rPr>
        <w:t xml:space="preserve">Разработка функциональной схемы. </w:t>
      </w:r>
    </w:p>
    <w:p w14:paraId="1F5CFF37" w14:textId="77777777" w:rsidR="00CA19D6" w:rsidRPr="0019005B" w:rsidRDefault="00CA19D6" w:rsidP="00CA19D6">
      <w:pPr>
        <w:numPr>
          <w:ilvl w:val="0"/>
          <w:numId w:val="2"/>
        </w:numPr>
        <w:tabs>
          <w:tab w:val="clear" w:pos="720"/>
          <w:tab w:val="num" w:pos="993"/>
        </w:tabs>
        <w:ind w:left="0" w:firstLine="720"/>
        <w:rPr>
          <w:b/>
          <w:szCs w:val="28"/>
          <w:lang w:val="ru-RU"/>
        </w:rPr>
      </w:pPr>
      <w:r w:rsidRPr="0019005B">
        <w:rPr>
          <w:szCs w:val="28"/>
          <w:lang w:val="ru-RU"/>
        </w:rPr>
        <w:t xml:space="preserve">Написание руководства пользователя и подведение итогов </w:t>
      </w:r>
    </w:p>
    <w:p w14:paraId="4DB79A60" w14:textId="51F2431E" w:rsidR="00CA19D6" w:rsidRPr="0019005B" w:rsidRDefault="00CA19D6" w:rsidP="00CA19D6">
      <w:pPr>
        <w:suppressAutoHyphens w:val="0"/>
        <w:spacing w:after="0" w:line="240" w:lineRule="auto"/>
        <w:ind w:left="0" w:firstLine="720"/>
        <w:jc w:val="left"/>
        <w:rPr>
          <w:szCs w:val="28"/>
          <w:lang w:val="ru-RU"/>
        </w:rPr>
      </w:pPr>
      <w:r w:rsidRPr="0019005B">
        <w:rPr>
          <w:szCs w:val="28"/>
          <w:lang w:val="ru-RU"/>
        </w:rPr>
        <w:br w:type="page"/>
      </w:r>
    </w:p>
    <w:p w14:paraId="17AA33F6" w14:textId="77777777" w:rsidR="00CA19D6" w:rsidRPr="0019005B" w:rsidRDefault="00CA19D6" w:rsidP="007400E3">
      <w:pPr>
        <w:pStyle w:val="Style1"/>
      </w:pPr>
      <w:bookmarkStart w:id="3" w:name="_Toc153406465"/>
      <w:bookmarkStart w:id="4" w:name="_Toc153800113"/>
      <w:r w:rsidRPr="0019005B">
        <w:lastRenderedPageBreak/>
        <w:t>1 ОБЗОР ЛИТЕРАТУРЫ</w:t>
      </w:r>
      <w:bookmarkEnd w:id="3"/>
      <w:bookmarkEnd w:id="4"/>
    </w:p>
    <w:p w14:paraId="77982B19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23BA49E8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Для выполнения курсовой работы использовались знания, полученные в ходе дисциплин «Теоретические основы компьютерных сетей», «Администрирование компьютерных систем и сетей» и «Аппаратное обеспечение компьютерных сетей». </w:t>
      </w:r>
    </w:p>
    <w:p w14:paraId="3CB20B72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Для корректного проектирования локальной компьютерной сети требуется изучить основы организации и построение компьютерных сетей, необходимые для этого технологии и протоколы. Также использовалась учебная литература и различные электронные ресурсы: статьи и официальные документы производителей сетевого оборудования. </w:t>
      </w:r>
    </w:p>
    <w:p w14:paraId="156DD6CE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>Согласно требованиям заказчика в локальную компьютерную сеть необходимо внедрить Web-сервер для внутреннего и внешнего использования, а для подключения к Internet использовать оптоволокно: OS1, ZIP, LC, UPC. Подробнее о Web-серверах рассказывается в пункте 1.1, а про оптоволокно рассказывается в пункте 1.2.</w:t>
      </w:r>
    </w:p>
    <w:p w14:paraId="31D64DC4" w14:textId="77777777" w:rsidR="00CA19D6" w:rsidRPr="00F345E4" w:rsidRDefault="00CA19D6" w:rsidP="00CA19D6">
      <w:pPr>
        <w:pStyle w:val="a5"/>
        <w:spacing w:after="0" w:line="240" w:lineRule="auto"/>
        <w:ind w:left="0" w:firstLine="720"/>
        <w:rPr>
          <w:rFonts w:cs="Times New Roman"/>
          <w:iCs/>
          <w:szCs w:val="28"/>
          <w:lang w:val="ru-RU"/>
        </w:rPr>
      </w:pPr>
    </w:p>
    <w:p w14:paraId="05722323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" w:name="_Toc153800114"/>
      <w:r w:rsidRPr="00D15F40">
        <w:rPr>
          <w:lang w:val="ru-RU"/>
        </w:rPr>
        <w:t xml:space="preserve">1.1 </w:t>
      </w:r>
      <w:r w:rsidRPr="0019005B">
        <w:t>Web</w:t>
      </w:r>
      <w:r w:rsidRPr="00D15F40">
        <w:rPr>
          <w:lang w:val="ru-RU"/>
        </w:rPr>
        <w:t>-сервер</w:t>
      </w:r>
      <w:bookmarkEnd w:id="5"/>
    </w:p>
    <w:p w14:paraId="06BA9B68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</w:p>
    <w:p w14:paraId="3FE8A645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>Веб-сервер (Web Server) – система, осуществляющая доставку данных конечному пользователю через Интернет при помощи веб-браузера. Основная задача веб-сервера хранить, обрабатывать и доставлять запрашиваемые веб-страницы или данные клиенту. Для этого используются:</w:t>
      </w:r>
    </w:p>
    <w:p w14:paraId="5B3F7577" w14:textId="1E3D9866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1.Физическое хранилище. Все данные хранятся на физическом веб-сервере для обеспечения их сохранности. Когда пользователь вводит </w:t>
      </w:r>
      <w:proofErr w:type="spellStart"/>
      <w:r w:rsidRPr="0019005B">
        <w:rPr>
          <w:rFonts w:cs="Times New Roman"/>
          <w:szCs w:val="28"/>
          <w:lang w:val="ru-RU"/>
        </w:rPr>
        <w:t>Uniform</w:t>
      </w:r>
      <w:proofErr w:type="spellEnd"/>
      <w:r w:rsidRPr="0019005B">
        <w:rPr>
          <w:rFonts w:cs="Times New Roman"/>
          <w:szCs w:val="28"/>
          <w:lang w:val="ru-RU"/>
        </w:rPr>
        <w:t xml:space="preserve"> </w:t>
      </w:r>
      <w:proofErr w:type="spellStart"/>
      <w:r w:rsidRPr="0019005B">
        <w:rPr>
          <w:rFonts w:cs="Times New Roman"/>
          <w:szCs w:val="28"/>
          <w:lang w:val="ru-RU"/>
        </w:rPr>
        <w:t>Resource</w:t>
      </w:r>
      <w:proofErr w:type="spellEnd"/>
      <w:r w:rsidRPr="0019005B">
        <w:rPr>
          <w:rFonts w:cs="Times New Roman"/>
          <w:szCs w:val="28"/>
          <w:lang w:val="ru-RU"/>
        </w:rPr>
        <w:t xml:space="preserve"> </w:t>
      </w:r>
      <w:proofErr w:type="spellStart"/>
      <w:r w:rsidRPr="0019005B">
        <w:rPr>
          <w:rFonts w:cs="Times New Roman"/>
          <w:szCs w:val="28"/>
          <w:lang w:val="ru-RU"/>
        </w:rPr>
        <w:t>Locator</w:t>
      </w:r>
      <w:proofErr w:type="spellEnd"/>
      <w:r w:rsidRPr="0019005B">
        <w:rPr>
          <w:rFonts w:cs="Times New Roman"/>
          <w:szCs w:val="28"/>
          <w:lang w:val="ru-RU"/>
        </w:rPr>
        <w:t xml:space="preserve"> (URL) необходимого ресурса или осуществляет поиск по ключевому слову в браузере, генерируется запрос, который затем отправляется на веб-сервер для обработки данных.</w:t>
      </w:r>
    </w:p>
    <w:p w14:paraId="2C8A2C40" w14:textId="07F35CD9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2.Веб-браузер. Задача таких веб-браузеров, как </w:t>
      </w:r>
      <w:proofErr w:type="spellStart"/>
      <w:r w:rsidRPr="0019005B">
        <w:rPr>
          <w:rFonts w:cs="Times New Roman"/>
          <w:szCs w:val="28"/>
          <w:lang w:val="ru-RU"/>
        </w:rPr>
        <w:t>Chrome</w:t>
      </w:r>
      <w:proofErr w:type="spellEnd"/>
      <w:r w:rsidRPr="0019005B">
        <w:rPr>
          <w:rFonts w:cs="Times New Roman"/>
          <w:szCs w:val="28"/>
          <w:lang w:val="ru-RU"/>
        </w:rPr>
        <w:t xml:space="preserve">, </w:t>
      </w:r>
      <w:proofErr w:type="spellStart"/>
      <w:r w:rsidRPr="0019005B">
        <w:rPr>
          <w:rFonts w:cs="Times New Roman"/>
          <w:szCs w:val="28"/>
          <w:lang w:val="ru-RU"/>
        </w:rPr>
        <w:t>Internet</w:t>
      </w:r>
      <w:proofErr w:type="spellEnd"/>
      <w:r w:rsidRPr="0019005B">
        <w:rPr>
          <w:rFonts w:cs="Times New Roman"/>
          <w:szCs w:val="28"/>
          <w:lang w:val="ru-RU"/>
        </w:rPr>
        <w:t xml:space="preserve"> </w:t>
      </w:r>
      <w:proofErr w:type="spellStart"/>
      <w:r w:rsidRPr="0019005B">
        <w:rPr>
          <w:rFonts w:cs="Times New Roman"/>
          <w:szCs w:val="28"/>
          <w:lang w:val="ru-RU"/>
        </w:rPr>
        <w:t>Explorer</w:t>
      </w:r>
      <w:proofErr w:type="spellEnd"/>
      <w:r w:rsidRPr="0019005B">
        <w:rPr>
          <w:rFonts w:cs="Times New Roman"/>
          <w:szCs w:val="28"/>
          <w:lang w:val="ru-RU"/>
        </w:rPr>
        <w:t xml:space="preserve">, </w:t>
      </w:r>
      <w:proofErr w:type="spellStart"/>
      <w:r w:rsidRPr="0019005B">
        <w:rPr>
          <w:rFonts w:cs="Times New Roman"/>
          <w:szCs w:val="28"/>
          <w:lang w:val="ru-RU"/>
        </w:rPr>
        <w:t>Firefox</w:t>
      </w:r>
      <w:proofErr w:type="spellEnd"/>
      <w:r w:rsidRPr="0019005B">
        <w:rPr>
          <w:rFonts w:cs="Times New Roman"/>
          <w:szCs w:val="28"/>
          <w:lang w:val="ru-RU"/>
        </w:rPr>
        <w:t>, заключается в поиске того веб-сервера, на котором находятся запрашиваемые клиентом данные.</w:t>
      </w:r>
    </w:p>
    <w:p w14:paraId="4BD05ACE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Термин веб-сервер может применяться как в отношении программного обеспечения, которое выполняет функции веб-сервера, так и в отношении аппаратной составляющей, на которой функционирует данное программное обеспечение. </w:t>
      </w:r>
      <w:r w:rsidRPr="0019005B">
        <w:rPr>
          <w:rFonts w:cs="Times New Roman"/>
          <w:szCs w:val="28"/>
          <w:lang w:val="ru-RU"/>
        </w:rPr>
        <w:tab/>
      </w:r>
    </w:p>
    <w:p w14:paraId="13387C96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 xml:space="preserve">Программное обеспечение может состоять из нескольких компонентов, но как минимум должно включать в себя HTTP-сервер, который отвечает за обработку входящих запросов, ответ на них и способен работать с URL и протоколом HTTP. </w:t>
      </w:r>
    </w:p>
    <w:p w14:paraId="7910419C" w14:textId="7948337C" w:rsidR="00CA19D6" w:rsidRDefault="00A1133C" w:rsidP="00CA19D6">
      <w:pPr>
        <w:pStyle w:val="a5"/>
        <w:spacing w:after="0" w:line="240" w:lineRule="auto"/>
        <w:ind w:left="0" w:firstLine="720"/>
        <w:rPr>
          <w:rFonts w:cs="Times New Roman"/>
          <w:szCs w:val="28"/>
          <w:lang w:val="ru-RU"/>
        </w:rPr>
      </w:pPr>
      <w:r w:rsidRPr="0019005B">
        <w:rPr>
          <w:rFonts w:cs="Times New Roman"/>
          <w:szCs w:val="28"/>
          <w:lang w:val="ru-RU"/>
        </w:rPr>
        <w:t>Под аппаратной,</w:t>
      </w:r>
      <w:r w:rsidR="00CA19D6" w:rsidRPr="0019005B">
        <w:rPr>
          <w:rFonts w:cs="Times New Roman"/>
          <w:szCs w:val="28"/>
          <w:lang w:val="ru-RU"/>
        </w:rPr>
        <w:t xml:space="preserve"> составляющей веб-сервера подразумевается компьютер, на котором находится программное обеспечение веб-сервера и прочие ресурсы (HTML-страницы, изображения, файлы, медиа-данные).</w:t>
      </w:r>
    </w:p>
    <w:p w14:paraId="7039548B" w14:textId="38B01442" w:rsidR="007400E3" w:rsidRPr="0019005B" w:rsidRDefault="007400E3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</w:p>
    <w:p w14:paraId="7FB1E392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6" w:name="_Toc153800115"/>
      <w:r w:rsidRPr="00D15F40">
        <w:rPr>
          <w:lang w:val="ru-RU"/>
        </w:rPr>
        <w:lastRenderedPageBreak/>
        <w:t xml:space="preserve">1.2 Оптоволокно: </w:t>
      </w:r>
      <w:r w:rsidRPr="0019005B">
        <w:t>OS</w:t>
      </w:r>
      <w:r w:rsidRPr="00D15F40">
        <w:rPr>
          <w:lang w:val="ru-RU"/>
        </w:rPr>
        <w:t xml:space="preserve">1, </w:t>
      </w:r>
      <w:r w:rsidRPr="0019005B">
        <w:t>ZIP</w:t>
      </w:r>
      <w:r w:rsidRPr="00D15F40">
        <w:rPr>
          <w:lang w:val="ru-RU"/>
        </w:rPr>
        <w:t xml:space="preserve">, </w:t>
      </w:r>
      <w:r w:rsidRPr="0019005B">
        <w:t>LC</w:t>
      </w:r>
      <w:r w:rsidRPr="00D15F40">
        <w:rPr>
          <w:lang w:val="ru-RU"/>
        </w:rPr>
        <w:t xml:space="preserve">, </w:t>
      </w:r>
      <w:r w:rsidRPr="0019005B">
        <w:t>UPC</w:t>
      </w:r>
      <w:bookmarkEnd w:id="6"/>
    </w:p>
    <w:p w14:paraId="66745970" w14:textId="77777777" w:rsidR="00CA19D6" w:rsidRPr="0019005B" w:rsidRDefault="00CA19D6" w:rsidP="00CA19D6">
      <w:pPr>
        <w:pStyle w:val="a5"/>
        <w:spacing w:after="0" w:line="240" w:lineRule="auto"/>
        <w:ind w:left="0" w:firstLine="720"/>
        <w:rPr>
          <w:rFonts w:cs="Times New Roman"/>
          <w:i/>
          <w:iCs/>
          <w:szCs w:val="28"/>
          <w:lang w:val="ru-RU"/>
        </w:rPr>
      </w:pPr>
    </w:p>
    <w:p w14:paraId="18981234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Оптоволокно представляет собой технологию передачи данных, использующую световые волны для передачи информации по гибким волокнам из стекла или пластика. Эта технология является ключевым компонентом в современных телекоммуникационных сетях, и её преимущества делают её предпочтительным выбором для широкого спектра приложений. Оптоволокно обладает большим количеством преимуществ по сравнению с другими технологиями, например высокая пропускная способность, меньшее затухание, безопасность. </w:t>
      </w:r>
    </w:p>
    <w:p w14:paraId="1CFF19AD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данном варианте используется определенный вид оптоволоконного соединения - </w:t>
      </w:r>
      <w:r w:rsidRPr="0019005B">
        <w:rPr>
          <w:szCs w:val="28"/>
        </w:rPr>
        <w:t>OS</w:t>
      </w:r>
      <w:r w:rsidRPr="0019005B">
        <w:rPr>
          <w:szCs w:val="28"/>
          <w:lang w:val="ru-RU"/>
        </w:rPr>
        <w:t xml:space="preserve">1, </w:t>
      </w:r>
      <w:r w:rsidRPr="0019005B">
        <w:rPr>
          <w:szCs w:val="28"/>
        </w:rPr>
        <w:t>ZIP</w:t>
      </w:r>
      <w:r w:rsidRPr="0019005B">
        <w:rPr>
          <w:szCs w:val="28"/>
          <w:lang w:val="ru-RU"/>
        </w:rPr>
        <w:t xml:space="preserve">, </w:t>
      </w:r>
      <w:r w:rsidRPr="0019005B">
        <w:rPr>
          <w:szCs w:val="28"/>
        </w:rPr>
        <w:t>LC</w:t>
      </w:r>
      <w:r w:rsidRPr="0019005B">
        <w:rPr>
          <w:szCs w:val="28"/>
          <w:lang w:val="ru-RU"/>
        </w:rPr>
        <w:t xml:space="preserve">, </w:t>
      </w:r>
      <w:r w:rsidRPr="0019005B">
        <w:rPr>
          <w:szCs w:val="28"/>
        </w:rPr>
        <w:t>UPC</w:t>
      </w:r>
      <w:r w:rsidRPr="0019005B">
        <w:rPr>
          <w:szCs w:val="28"/>
          <w:lang w:val="ru-RU"/>
        </w:rPr>
        <w:t>.</w:t>
      </w:r>
    </w:p>
    <w:p w14:paraId="0188D1F3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OS1 относится к категории </w:t>
      </w:r>
      <w:proofErr w:type="spellStart"/>
      <w:r w:rsidRPr="0019005B">
        <w:rPr>
          <w:szCs w:val="28"/>
          <w:lang w:val="ru-RU"/>
        </w:rPr>
        <w:t>одномодовых</w:t>
      </w:r>
      <w:proofErr w:type="spellEnd"/>
      <w:r w:rsidRPr="0019005B">
        <w:rPr>
          <w:szCs w:val="28"/>
          <w:lang w:val="ru-RU"/>
        </w:rPr>
        <w:t xml:space="preserve"> оптоволоконных кабелей. Этот тип кабеля предназначен для длинных дистанций и высокоскоростной передачи данных. Он чаще всего используется в магистральных и городских сетях. Основное преимущество OS1 заключается в его способности поддерживать высокие скорости на больших расстояниях без значительного ухудшения сигнала.</w:t>
      </w:r>
    </w:p>
    <w:p w14:paraId="78EB116B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ZIP(</w:t>
      </w:r>
      <w:proofErr w:type="spellStart"/>
      <w:r w:rsidRPr="0019005B">
        <w:rPr>
          <w:szCs w:val="28"/>
          <w:lang w:val="ru-RU"/>
        </w:rPr>
        <w:t>Zipcord</w:t>
      </w:r>
      <w:proofErr w:type="spellEnd"/>
      <w:r w:rsidRPr="0019005B">
        <w:rPr>
          <w:szCs w:val="28"/>
          <w:lang w:val="ru-RU"/>
        </w:rPr>
        <w:t>) — это тип оптоволоконного кабеля, где два волокна расположены параллельно и могут быть легко разделены. Этот дизайн упрощает процесс установки и обслуживания кабеля, особенно в условиях ограниченного пространства или когда необходимо быстро разъединить кабели.</w:t>
      </w:r>
    </w:p>
    <w:p w14:paraId="6D083446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LC — это вид оптоволоконного разъема, используемого для подключения кабелей к оборудованию. Они обеспечивают надежное и стабильное соединение, что критически важно для поддержания качества сигнала.</w:t>
      </w:r>
    </w:p>
    <w:p w14:paraId="6ECA574A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UPC относится к обработке поверхности оптоволоконного разъема. Разъемы UPC имеют более гладкую и более тщательно отполированную поверхность, что уменьшает потери света и обратное отражение. Это улучшает качество сигнала и повышает общую эффективность передачи данных.</w:t>
      </w:r>
    </w:p>
    <w:p w14:paraId="6383A772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</w:p>
    <w:p w14:paraId="4CBB9A1A" w14:textId="77777777" w:rsidR="00CA19D6" w:rsidRPr="0019005B" w:rsidRDefault="00CA19D6" w:rsidP="00CA19D6">
      <w:pPr>
        <w:ind w:left="0" w:firstLine="720"/>
        <w:rPr>
          <w:szCs w:val="28"/>
          <w:lang w:val="ru-RU"/>
        </w:rPr>
      </w:pPr>
    </w:p>
    <w:p w14:paraId="5413C18B" w14:textId="77777777" w:rsidR="00CA19D6" w:rsidRPr="0019005B" w:rsidRDefault="00CA19D6" w:rsidP="00CA19D6">
      <w:pPr>
        <w:suppressAutoHyphens w:val="0"/>
        <w:spacing w:after="0" w:line="240" w:lineRule="auto"/>
        <w:ind w:left="0" w:firstLine="720"/>
        <w:jc w:val="left"/>
        <w:rPr>
          <w:szCs w:val="28"/>
          <w:lang w:val="ru-RU"/>
        </w:rPr>
      </w:pPr>
      <w:r w:rsidRPr="0019005B">
        <w:rPr>
          <w:szCs w:val="28"/>
          <w:lang w:val="ru-RU"/>
        </w:rPr>
        <w:br w:type="page"/>
      </w:r>
    </w:p>
    <w:p w14:paraId="14F4D321" w14:textId="01A4B9BF" w:rsidR="00CA19D6" w:rsidRPr="0019005B" w:rsidRDefault="00CA19D6" w:rsidP="00CA19D6">
      <w:pPr>
        <w:pStyle w:val="1"/>
        <w:numPr>
          <w:ilvl w:val="0"/>
          <w:numId w:val="0"/>
        </w:numPr>
        <w:spacing w:after="0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7" w:name="_Toc153406466"/>
      <w:bookmarkStart w:id="8" w:name="_Toc153800116"/>
      <w:r w:rsidRPr="0019005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2. СТРУКТУРНОЕ ПРОЕКТИРОВАНИЕ</w:t>
      </w:r>
      <w:bookmarkEnd w:id="7"/>
      <w:bookmarkEnd w:id="8"/>
    </w:p>
    <w:p w14:paraId="0F546678" w14:textId="77777777" w:rsidR="00CA19D6" w:rsidRPr="0019005B" w:rsidRDefault="00CA19D6" w:rsidP="00CA19D6">
      <w:pPr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3EBB607" w14:textId="05E18DA8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В данном разделе будет представлено структурное проектирование локальной сети для загородного коттеджа. Данный раздел сопровождает структурная схема СКС (приложение «А»).</w:t>
      </w:r>
    </w:p>
    <w:p w14:paraId="74B2F95D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115684A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9" w:name="_Toc153800117"/>
      <w:r w:rsidRPr="00D15F40">
        <w:rPr>
          <w:lang w:val="ru-RU"/>
        </w:rPr>
        <w:t>2.1 Интернет</w:t>
      </w:r>
      <w:bookmarkEnd w:id="9"/>
    </w:p>
    <w:p w14:paraId="7D4E89F7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b/>
          <w:bCs/>
          <w:szCs w:val="28"/>
          <w:lang w:val="ru-RU"/>
        </w:rPr>
      </w:pPr>
    </w:p>
    <w:p w14:paraId="490FB394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Блок Интернет играет важную роль в обеспечении связи загородного коттеджа с внешним миром и обеспечивает доступ к онлайн-ресурсам и сервисам для всех устройств внутри сети. Интернет является ключевым компонентом сетевой инфраструктуры загородного коттеджа, так как предоставляет доступ к глобальной сети для всех устройств внутри коттеджа. </w:t>
      </w:r>
    </w:p>
    <w:p w14:paraId="7A690F80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На схеме интернет связан только с блоком маршрутизации, так как маршрутизатор выполняет роль "шлюза" между внутренней сетью и интернетом, обеспечивая передачу данных в обоих направлениях. Касаемо остальных блоков на этой схеме, таких как блок коммутации, серверный блок, блок беспроводной сети и блок оконечных устройств, Интернет не соединен с ними, так как передача данных будет осуществляться непосредственно через маршрутизатор, который координирует передачу данных между устройствами внутри коттеджа и внешними ресурсами в интернете.</w:t>
      </w:r>
    </w:p>
    <w:p w14:paraId="2B84A06E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A0B6A6A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0" w:name="_Toc153800118"/>
      <w:r w:rsidRPr="00D15F40">
        <w:rPr>
          <w:lang w:val="ru-RU"/>
        </w:rPr>
        <w:t>2.2 Блок маршрутизации</w:t>
      </w:r>
      <w:bookmarkEnd w:id="10"/>
    </w:p>
    <w:p w14:paraId="42FE1ECD" w14:textId="77777777" w:rsidR="00CA19D6" w:rsidRPr="007400E3" w:rsidRDefault="00CA19D6" w:rsidP="007400E3">
      <w:pPr>
        <w:tabs>
          <w:tab w:val="left" w:pos="60"/>
        </w:tabs>
        <w:spacing w:after="0" w:line="240" w:lineRule="auto"/>
        <w:ind w:left="0" w:firstLine="720"/>
        <w:contextualSpacing/>
        <w:rPr>
          <w:bCs/>
          <w:szCs w:val="28"/>
          <w:lang w:val="ru-RU"/>
        </w:rPr>
      </w:pPr>
    </w:p>
    <w:p w14:paraId="29F08474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Блок маршрутизации необходим для управления и контроля сетевым трафиком в локальной компьютерной сети в загородном коттедже. К основным его функциям можно отнести: маршрутизация данных между внутренней сетью и интернетом, обеспечение безопасности сети с помощью настроенных правил фильтрации трафика.</w:t>
      </w:r>
    </w:p>
    <w:p w14:paraId="0B1611C9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На структурной схеме блок маршрутизации связан с Интернетом что означает, что он обеспечивает доступ к глобальной сети и маршрутизацию данных между внутренней сетью и интернетом. Также на схеме есть связь между блоком маршрутизации и блоком коммутации, который в свою очередь обеспечивает коммутацию данных между устройствами внутри коттеджа. Маршрутизатор служит шлюзом между блоком коммутации и интернетом, обеспечивая связь с другими блоками.</w:t>
      </w:r>
    </w:p>
    <w:p w14:paraId="68B515F9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618D604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1" w:name="_Toc153800119"/>
      <w:r w:rsidRPr="00D15F40">
        <w:rPr>
          <w:lang w:val="ru-RU"/>
        </w:rPr>
        <w:t>2.3 Блок коммутации</w:t>
      </w:r>
      <w:bookmarkEnd w:id="11"/>
    </w:p>
    <w:p w14:paraId="01D701CB" w14:textId="77777777" w:rsidR="00CA19D6" w:rsidRPr="007400E3" w:rsidRDefault="00CA19D6" w:rsidP="007400E3">
      <w:pPr>
        <w:spacing w:after="0"/>
        <w:ind w:left="0" w:firstLine="720"/>
        <w:rPr>
          <w:szCs w:val="28"/>
          <w:lang w:val="ru-RU"/>
        </w:rPr>
      </w:pPr>
    </w:p>
    <w:p w14:paraId="4AC16115" w14:textId="06ABE500" w:rsidR="00CA19D6" w:rsidRPr="006609D3" w:rsidRDefault="00CA19D6" w:rsidP="00DA17A1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Блок коммутации представляет собой 2 коммутатора, каждый из которых</w:t>
      </w:r>
      <w:r w:rsidR="00DA17A1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будет расположен на одном из этажей. Сделано это по нескольким причинам, но в первую очередь такое решение позволяет сделать локальную сеть расширяемой, что позволит в будущем при необходимости добавить</w:t>
      </w:r>
      <w:r w:rsidR="00E76A3A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lastRenderedPageBreak/>
        <w:t>новые устройства. Более того, разделение блока коммутации по этажам позволит улучшить производительность и безопасность всей локальной сети, ввиду разделения трафика. Основные задачи блока коммутации представлены ниже:</w:t>
      </w:r>
    </w:p>
    <w:p w14:paraId="77B64083" w14:textId="367B70C6" w:rsidR="00CA19D6" w:rsidRPr="0019005B" w:rsidRDefault="00E76A3A" w:rsidP="00E76A3A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CA19D6" w:rsidRPr="0019005B">
        <w:rPr>
          <w:szCs w:val="28"/>
          <w:lang w:val="ru-RU"/>
        </w:rPr>
        <w:t>беспечение коммутации данных между устройствами загородного коттеджа</w:t>
      </w:r>
      <w:r w:rsidRPr="00E76A3A">
        <w:rPr>
          <w:szCs w:val="28"/>
          <w:lang w:val="ru-RU"/>
        </w:rPr>
        <w:t>;</w:t>
      </w:r>
    </w:p>
    <w:p w14:paraId="25D5D249" w14:textId="3EC53CF8" w:rsidR="00CA19D6" w:rsidRPr="0019005B" w:rsidRDefault="00E76A3A" w:rsidP="00E76A3A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у</w:t>
      </w:r>
      <w:r w:rsidR="00CA19D6" w:rsidRPr="0019005B">
        <w:rPr>
          <w:szCs w:val="28"/>
          <w:lang w:val="ru-RU"/>
        </w:rPr>
        <w:t>правление и контроль сетевого трафика для обеспечения оптимальной производительности сети</w:t>
      </w:r>
      <w:r w:rsidRPr="00E76A3A">
        <w:rPr>
          <w:szCs w:val="28"/>
          <w:lang w:val="ru-RU"/>
        </w:rPr>
        <w:t>;</w:t>
      </w:r>
    </w:p>
    <w:p w14:paraId="16F0F531" w14:textId="2A782EF5" w:rsidR="00CA19D6" w:rsidRPr="0019005B" w:rsidRDefault="00E76A3A" w:rsidP="00E76A3A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п</w:t>
      </w:r>
      <w:r w:rsidR="00CA19D6" w:rsidRPr="0019005B">
        <w:rPr>
          <w:szCs w:val="28"/>
          <w:lang w:val="ru-RU"/>
        </w:rPr>
        <w:t>оддержание высокой доступности сети и обеспечение ее надежности</w:t>
      </w:r>
      <w:r>
        <w:rPr>
          <w:szCs w:val="28"/>
          <w:lang w:val="ru-RU"/>
        </w:rPr>
        <w:t>.</w:t>
      </w:r>
    </w:p>
    <w:p w14:paraId="34FB14E5" w14:textId="7D9BCC28" w:rsidR="00CA19D6" w:rsidRPr="0019005B" w:rsidRDefault="00CA19D6" w:rsidP="006609D3">
      <w:pPr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блок коммутации соединен с общим маршрутизатором, чтобы обеспечить доступ к внешней сети (интернету) и маршрутизацию данных между внутренней сетью и внешними ресурсами. </w:t>
      </w:r>
    </w:p>
    <w:p w14:paraId="1F5D6298" w14:textId="5CF40A2C" w:rsidR="00CA19D6" w:rsidRPr="0019005B" w:rsidRDefault="00CA19D6" w:rsidP="006609D3">
      <w:pPr>
        <w:spacing w:before="57" w:after="57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Блок коммутации также соединен с веб-сервером для внутреннего и внешнего использования. Так как блок коммутации позволяет объединять устройства, подключенные к нему в одну локальную сеть, это позволяет устройствам в сети взаимодействовать с серверными ресурсами, такими как файлы и приложения.</w:t>
      </w:r>
    </w:p>
    <w:p w14:paraId="5C9C2D0B" w14:textId="19372CB4" w:rsidR="00CA19D6" w:rsidRPr="0019005B" w:rsidRDefault="00CA19D6" w:rsidP="006609D3">
      <w:pPr>
        <w:spacing w:before="57" w:after="57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Связь с блоком оконечных устройств обеспечивает доступ к компьютерам, принтерам и смарт-телевизорам на каждом этаже, что позволяет им обмениваться данными и ресурсами.</w:t>
      </w:r>
    </w:p>
    <w:p w14:paraId="6E78F84D" w14:textId="304D4F92" w:rsidR="00CA19D6" w:rsidRPr="0019005B" w:rsidRDefault="00CA19D6" w:rsidP="006609D3">
      <w:pPr>
        <w:spacing w:before="57" w:after="57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Связь с блоком беспроводной сети включает в себя две точки доступа и мобильные устройства, обеспечивая беспроводной доступ к сети для портативных устройств внутри коттеджа.</w:t>
      </w:r>
    </w:p>
    <w:p w14:paraId="31DAA519" w14:textId="0B49FBCB" w:rsidR="00CA19D6" w:rsidRPr="0019005B" w:rsidRDefault="00CA19D6" w:rsidP="006609D3">
      <w:pPr>
        <w:spacing w:before="57" w:after="57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Блок коммутации играет ключевую роль в обеспечении сетевой инфраструктуры коттеджа и обеспечивает эффективное функционирование локальной компьютерной сети на двух этажах.</w:t>
      </w:r>
    </w:p>
    <w:p w14:paraId="2BFC8521" w14:textId="74BAAC63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18BFCB0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2" w:name="_Toc153800120"/>
      <w:r w:rsidRPr="00D15F40">
        <w:rPr>
          <w:lang w:val="ru-RU"/>
        </w:rPr>
        <w:t>2.4 Блок оконечных устройств</w:t>
      </w:r>
      <w:bookmarkEnd w:id="12"/>
    </w:p>
    <w:p w14:paraId="42699A2B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684C403B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блок состоит из следующих видов оконечных устройств: персональные компьютеры, принтеры, смарт-телевизоры. </w:t>
      </w:r>
      <w:r w:rsidRPr="0019005B">
        <w:rPr>
          <w:szCs w:val="28"/>
          <w:lang w:val="ru-RU"/>
        </w:rPr>
        <w:br/>
      </w:r>
      <w:r w:rsidRPr="0019005B">
        <w:rPr>
          <w:szCs w:val="28"/>
          <w:lang w:val="ru-RU"/>
        </w:rPr>
        <w:tab/>
      </w:r>
      <w:r w:rsidRPr="0019005B">
        <w:rPr>
          <w:szCs w:val="28"/>
          <w:lang w:val="ru-RU"/>
        </w:rPr>
        <w:tab/>
        <w:t>Персональные компьютеры (ПК) представляют собой основные рабочие устройства в локальной компьютерной сети загородного коттеджа. Они используются для выполнения различных задач, таких как обработка данных, доступ к интернету, отправка и прием электронной почты, и другие рабочие задачи.</w:t>
      </w:r>
    </w:p>
    <w:p w14:paraId="26441A1B" w14:textId="37F28B68" w:rsidR="00237E07" w:rsidRDefault="00CA19D6" w:rsidP="00237E07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Принтеры представляют собой устройства для печати документов и изображений. Они подключены к сети для обеспечения доступа к печати с разных устройств, таких как ПК, смарт-телефоны или планшеты</w:t>
      </w:r>
      <w:r w:rsidR="00E76A3A">
        <w:rPr>
          <w:szCs w:val="28"/>
          <w:lang w:val="ru-RU"/>
        </w:rPr>
        <w:t>.</w:t>
      </w:r>
    </w:p>
    <w:p w14:paraId="1C483A7B" w14:textId="619DB115" w:rsidR="00CA19D6" w:rsidRPr="0019005B" w:rsidRDefault="00CA19D6" w:rsidP="00E76A3A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Смарт-телевизоры представляют собой телевизоры, способные </w:t>
      </w:r>
      <w:r w:rsidR="00E76A3A">
        <w:rPr>
          <w:szCs w:val="28"/>
          <w:lang w:val="ru-RU"/>
        </w:rPr>
        <w:t xml:space="preserve"> </w:t>
      </w:r>
      <w:r w:rsidR="00601E41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подключаться к интернету и предоставлять доступ к разнообразному</w:t>
      </w:r>
      <w:r w:rsidR="002E08D4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контенту, такому как потоковое видео, веб-</w:t>
      </w:r>
      <w:proofErr w:type="spellStart"/>
      <w:r w:rsidRPr="0019005B">
        <w:rPr>
          <w:szCs w:val="28"/>
          <w:lang w:val="ru-RU"/>
        </w:rPr>
        <w:t>браузинг</w:t>
      </w:r>
      <w:proofErr w:type="spellEnd"/>
      <w:r w:rsidRPr="0019005B">
        <w:rPr>
          <w:szCs w:val="28"/>
          <w:lang w:val="ru-RU"/>
        </w:rPr>
        <w:t xml:space="preserve">, приложения и игры. Они </w:t>
      </w:r>
      <w:r w:rsidRPr="0019005B">
        <w:rPr>
          <w:szCs w:val="28"/>
          <w:lang w:val="ru-RU"/>
        </w:rPr>
        <w:lastRenderedPageBreak/>
        <w:t>также могут использоваться для отображения мультимедийного контента с других устройств, таких как ПК или мобильные устройства.</w:t>
      </w:r>
    </w:p>
    <w:p w14:paraId="19F83669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Данный блок оконечных устройств связан с блоком коммутации. Через коммутаторы данные могут передаваться между персональными компьютерами, принтерами и смарт-телевизорами.</w:t>
      </w:r>
    </w:p>
    <w:p w14:paraId="624C16A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C0F2ECA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3" w:name="_Toc153800121"/>
      <w:r w:rsidRPr="00D15F40">
        <w:rPr>
          <w:lang w:val="ru-RU"/>
        </w:rPr>
        <w:t>2.5 Блок беспроводной сети</w:t>
      </w:r>
      <w:bookmarkEnd w:id="13"/>
    </w:p>
    <w:p w14:paraId="0D82AE7D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696CA03D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блок состоит из следующих устройств: точки доступа и мобильные устройства.     </w:t>
      </w:r>
    </w:p>
    <w:p w14:paraId="074C3229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Точки доступа представляют собой устройства, которые обеспечивают беспроводную связь в локальной компьютерной сети в загородном коттедже. Они позволяют мобильным устройствам, таким как смартфоны, планшеты и ноутбуки, подключаться к сети без необходимости использования физических кабелей. Точки доступа обеспечивают доступ к интернету и ресурсам сети для беспроводных устройств.</w:t>
      </w:r>
    </w:p>
    <w:p w14:paraId="112CF4E3" w14:textId="6CDB83E6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Мобильные устройства включают в себя смартфоны, планшеты и ноутбуки, которые используют беспроводную сеть для доступа к интернету и другим сетевым ресурсам. Они могут быть подключены к точкам доступа внутри коттеджа, благодаря чему пользователи могут работать и общаться в различных частях дома, не привязываясь к персональным компьютерам.</w:t>
      </w:r>
      <w:r w:rsidRPr="0019005B">
        <w:rPr>
          <w:szCs w:val="28"/>
          <w:lang w:val="ru-RU"/>
        </w:rPr>
        <w:br/>
      </w:r>
      <w:r w:rsidRPr="0019005B">
        <w:rPr>
          <w:szCs w:val="28"/>
          <w:lang w:val="ru-RU"/>
        </w:rPr>
        <w:tab/>
      </w:r>
      <w:r w:rsidRPr="0019005B">
        <w:rPr>
          <w:szCs w:val="28"/>
          <w:lang w:val="ru-RU"/>
        </w:rPr>
        <w:tab/>
        <w:t>Данный блок беспроводной сети соединен с блоком коммутации. Точк</w:t>
      </w:r>
      <w:r w:rsidR="00D15F40">
        <w:rPr>
          <w:szCs w:val="28"/>
          <w:lang w:val="ru-RU"/>
        </w:rPr>
        <w:t>а</w:t>
      </w:r>
      <w:r w:rsidRPr="0019005B">
        <w:rPr>
          <w:szCs w:val="28"/>
          <w:lang w:val="ru-RU"/>
        </w:rPr>
        <w:t xml:space="preserve"> доступа подключен</w:t>
      </w:r>
      <w:r w:rsidR="00D15F40">
        <w:rPr>
          <w:szCs w:val="28"/>
          <w:lang w:val="ru-RU"/>
        </w:rPr>
        <w:t>а</w:t>
      </w:r>
      <w:r w:rsidRPr="0019005B">
        <w:rPr>
          <w:szCs w:val="28"/>
          <w:lang w:val="ru-RU"/>
        </w:rPr>
        <w:t xml:space="preserve"> к коммутаторам, установленным в блоке коммутации. Это обеспечивает бесперебойную передачу данных между мобильными устройствами и остальными сегментами сети в коттедже. Таким образом, пользователи могут свободно перемещаться по дому и подключаться к сети в любой точке коттеджа без необходимости </w:t>
      </w:r>
      <w:proofErr w:type="spellStart"/>
      <w:r w:rsidRPr="0019005B">
        <w:rPr>
          <w:szCs w:val="28"/>
          <w:lang w:val="ru-RU"/>
        </w:rPr>
        <w:t>переподключения</w:t>
      </w:r>
      <w:proofErr w:type="spellEnd"/>
      <w:r w:rsidRPr="0019005B">
        <w:rPr>
          <w:szCs w:val="28"/>
          <w:lang w:val="ru-RU"/>
        </w:rPr>
        <w:t>.</w:t>
      </w:r>
    </w:p>
    <w:p w14:paraId="04BB5F77" w14:textId="5209ABFA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234A1825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4" w:name="_Toc153800122"/>
      <w:r w:rsidRPr="00D15F40">
        <w:rPr>
          <w:lang w:val="ru-RU"/>
        </w:rPr>
        <w:t>2.6 Серверный блок</w:t>
      </w:r>
      <w:bookmarkEnd w:id="14"/>
    </w:p>
    <w:p w14:paraId="6C8D1AF5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7C5008D5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Серверный блок представляет собой веб-сервер для внутреннего и внешнего использования. Фактически, данный веб-сервер представляет собой специализированное вычислительное устройство, которое обрабатывает запросы от клиентских устройств (компьютеров, мобильных устройств) и предоставляет им веб-страницы и другие ресурсы. В данном проекте, основные функции сервера - обслуживание веб-страниц и веб-приложений для внутреннего использования в загородном коттедже и предоставление внешнего доступа к определенным ресурсам через Интернет.</w:t>
      </w:r>
    </w:p>
    <w:p w14:paraId="256FDFDF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серверный блок соединен с блоком коммутации. Путем использования коммутаторов, установленных в блоке коммутации, сервер взаимодействует с остальными устройствами в локальной компьютерной сети (ЛКС) загородного коттеджа. Кроме того, серверный блок может быть настроен для внешнего доступа через маршрутизатор и брандмауэр, что </w:t>
      </w:r>
      <w:r w:rsidRPr="0019005B">
        <w:rPr>
          <w:szCs w:val="28"/>
          <w:lang w:val="ru-RU"/>
        </w:rPr>
        <w:lastRenderedPageBreak/>
        <w:t>позволяет пользователям подключаться к веб-ресурсам коттеджа через Интернет.</w:t>
      </w:r>
    </w:p>
    <w:p w14:paraId="4FEC37AA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Данный серверный блок соединен с блоком коммутации. Путем использования коммутаторов, установленных в блоке коммутации, сервер взаимодействует с остальными устройствами в локальной компьютерной сети (ЛКС) загородного коттеджа. Кроме того, серверный блок может быть настроен для внешнего доступа через маршрутизатор и брандмауэр, что позволяет пользователям подключаться к веб-ресурсам коттеджа через Интернет.</w:t>
      </w:r>
    </w:p>
    <w:p w14:paraId="1F72FF52" w14:textId="77777777" w:rsidR="00CA19D6" w:rsidRPr="0019005B" w:rsidRDefault="00CA19D6" w:rsidP="00CA19D6">
      <w:pPr>
        <w:suppressAutoHyphens w:val="0"/>
        <w:spacing w:after="0" w:line="240" w:lineRule="auto"/>
        <w:ind w:left="0" w:right="-6" w:firstLine="720"/>
        <w:jc w:val="left"/>
        <w:rPr>
          <w:szCs w:val="28"/>
          <w:lang w:val="ru-RU"/>
        </w:rPr>
      </w:pPr>
      <w:r w:rsidRPr="0019005B">
        <w:rPr>
          <w:szCs w:val="28"/>
          <w:lang w:val="ru-RU"/>
        </w:rPr>
        <w:br w:type="page"/>
      </w:r>
    </w:p>
    <w:p w14:paraId="19B9BE2A" w14:textId="77777777" w:rsidR="00CA19D6" w:rsidRPr="007400E3" w:rsidRDefault="00CA19D6" w:rsidP="00237E07">
      <w:pPr>
        <w:pStyle w:val="Style1"/>
      </w:pPr>
      <w:bookmarkStart w:id="15" w:name="_Toc153406467"/>
      <w:bookmarkStart w:id="16" w:name="_Toc153800123"/>
      <w:r w:rsidRPr="007400E3">
        <w:lastRenderedPageBreak/>
        <w:t>3. ФУНКЦИОНАЛЬНОЕ ПРОЕКТИРОВАНИЕ</w:t>
      </w:r>
      <w:bookmarkEnd w:id="15"/>
      <w:bookmarkEnd w:id="16"/>
    </w:p>
    <w:p w14:paraId="05C10EC7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A60A0A3" w14:textId="2A4A367B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данном разделе будет представлено функциональное проектирование локальной компьютерной сети </w:t>
      </w:r>
      <w:r w:rsidR="00D15F40">
        <w:rPr>
          <w:szCs w:val="28"/>
          <w:lang w:val="ru-RU"/>
        </w:rPr>
        <w:t>загородного коттеджа</w:t>
      </w:r>
      <w:r w:rsidRPr="0019005B">
        <w:rPr>
          <w:szCs w:val="28"/>
          <w:lang w:val="ru-RU"/>
        </w:rPr>
        <w:t>. Также будет рассмотрена разработка функциональной схемы и выбор соответствующего оборудования. Функциональная схема представлена в приложении Б.</w:t>
      </w:r>
    </w:p>
    <w:p w14:paraId="47FF7DD5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2F8B2E72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17" w:name="_Toc153800124"/>
      <w:r w:rsidRPr="00D15F40">
        <w:rPr>
          <w:lang w:val="ru-RU"/>
        </w:rPr>
        <w:t>3.1 Обоснование выбора пользовательских станций</w:t>
      </w:r>
      <w:bookmarkEnd w:id="17"/>
    </w:p>
    <w:p w14:paraId="09818BA2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/>
        </w:rPr>
      </w:pPr>
    </w:p>
    <w:p w14:paraId="04E9FF41" w14:textId="77777777" w:rsidR="00D15F40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построения локальной сети нам необходимо выбрать пользовательские станции, которыми будут пользоваться жители коттеджа. Будет рассмотрен выбор двух видов компьютеров, одним из них будет пользоваться администратор-программист, другим – остальные жители коттеджа. </w:t>
      </w:r>
    </w:p>
    <w:p w14:paraId="49D66C84" w14:textId="2A61CC5E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Так как наша сеть является бюджетной, компьютеры будут собираться по комплектующим, так как этот вариант является более дешевым по сравнению с покупкой готовой сборки, а также позволит более гибко подобрать составляющие под необходимые нужды.</w:t>
      </w:r>
    </w:p>
    <w:p w14:paraId="420DD34D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269A792" w14:textId="3A9368D5" w:rsidR="00CA19D6" w:rsidRPr="00D15F40" w:rsidRDefault="00CA19D6" w:rsidP="00AD76AD">
      <w:pPr>
        <w:pStyle w:val="Style3"/>
        <w:rPr>
          <w:lang w:val="ru-RU"/>
        </w:rPr>
      </w:pPr>
      <w:bookmarkStart w:id="18" w:name="_Toc153506913"/>
      <w:bookmarkStart w:id="19" w:name="_Toc153529846"/>
      <w:bookmarkStart w:id="20" w:name="_Toc153723925"/>
      <w:bookmarkStart w:id="21" w:name="_Toc153724458"/>
      <w:bookmarkStart w:id="22" w:name="_Toc153800125"/>
      <w:r w:rsidRPr="00D15F40">
        <w:rPr>
          <w:lang w:val="ru-RU"/>
        </w:rPr>
        <w:t>3.1.1 Обоснование выбора простых пользовательских станций</w:t>
      </w:r>
      <w:bookmarkEnd w:id="18"/>
      <w:bookmarkEnd w:id="19"/>
      <w:bookmarkEnd w:id="20"/>
      <w:bookmarkEnd w:id="21"/>
      <w:bookmarkEnd w:id="22"/>
    </w:p>
    <w:p w14:paraId="7A4E4C2D" w14:textId="77777777" w:rsidR="00CA19D6" w:rsidRPr="0019005B" w:rsidRDefault="00CA19D6" w:rsidP="00F345E4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Данный вид компьютеров подойдет для простых и бытовых задач, таких как просмотр файлов, поиск в Интернете, использование различных приложений. Эти компьютеры должны быть дешевыми, так как не предполагают высокие нагрузки.</w:t>
      </w:r>
    </w:p>
    <w:p w14:paraId="28CD46C5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6620C71C" w14:textId="77777777" w:rsidR="00CA19D6" w:rsidRPr="00AD76AD" w:rsidRDefault="00CA19D6" w:rsidP="00AD76AD">
      <w:pPr>
        <w:ind w:left="0" w:firstLine="720"/>
        <w:rPr>
          <w:b/>
          <w:lang w:val="ru-RU"/>
        </w:rPr>
      </w:pPr>
      <w:r w:rsidRPr="00AD76AD">
        <w:rPr>
          <w:b/>
          <w:lang w:val="ru-RU"/>
        </w:rPr>
        <w:t>3.1.1.1 Обоснование выбора процессора</w:t>
      </w:r>
    </w:p>
    <w:p w14:paraId="12836B52" w14:textId="77777777" w:rsidR="00CA19D6" w:rsidRPr="0019005B" w:rsidRDefault="00CA19D6" w:rsidP="00F345E4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Для выбора процессора для базового компьютера для обычного пользования, важно учитывать несколько ключевых критериев:</w:t>
      </w:r>
    </w:p>
    <w:p w14:paraId="56B8DCB7" w14:textId="3FF3BE69" w:rsidR="00CA19D6" w:rsidRPr="0019005B" w:rsidRDefault="006609D3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п</w:t>
      </w:r>
      <w:r w:rsidR="00CA19D6" w:rsidRPr="0019005B">
        <w:rPr>
          <w:szCs w:val="28"/>
          <w:lang w:val="ru-RU"/>
        </w:rPr>
        <w:t xml:space="preserve">роизводительность: важно, чтобы процессор был достаточно мощным для повседневных задач, таких как веб-серфинг, работа с документами, просмотр </w:t>
      </w:r>
      <w:proofErr w:type="gramStart"/>
      <w:r w:rsidR="00CA19D6" w:rsidRPr="0019005B">
        <w:rPr>
          <w:szCs w:val="28"/>
          <w:lang w:val="ru-RU"/>
        </w:rPr>
        <w:t>мультимедиа</w:t>
      </w:r>
      <w:r w:rsidR="0060511A" w:rsidRPr="0060511A">
        <w:rPr>
          <w:szCs w:val="28"/>
          <w:lang w:val="ru-RU"/>
        </w:rPr>
        <w:t>;*</w:t>
      </w:r>
      <w:proofErr w:type="gramEnd"/>
      <w:r w:rsidR="00523054" w:rsidRPr="00523054">
        <w:rPr>
          <w:szCs w:val="28"/>
          <w:lang w:val="ru-RU"/>
        </w:rPr>
        <w:t xml:space="preserve"> </w:t>
      </w:r>
    </w:p>
    <w:p w14:paraId="0CF82D9A" w14:textId="7E155238" w:rsidR="00CA19D6" w:rsidRPr="0019005B" w:rsidRDefault="006609D3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э</w:t>
      </w:r>
      <w:r w:rsidR="00CA19D6" w:rsidRPr="0019005B">
        <w:rPr>
          <w:szCs w:val="28"/>
          <w:lang w:val="ru-RU"/>
        </w:rPr>
        <w:t xml:space="preserve">нергопотребление: </w:t>
      </w:r>
      <w:r>
        <w:rPr>
          <w:szCs w:val="28"/>
          <w:lang w:val="ru-RU"/>
        </w:rPr>
        <w:t>м</w:t>
      </w:r>
      <w:r w:rsidR="00CA19D6" w:rsidRPr="0019005B">
        <w:rPr>
          <w:szCs w:val="28"/>
          <w:lang w:val="ru-RU"/>
        </w:rPr>
        <w:t>еньшее энергопотребление желательно, особенно если компьютер будет использоваться регулярно</w:t>
      </w:r>
      <w:r w:rsidR="00AD76AD" w:rsidRPr="00AD76AD">
        <w:rPr>
          <w:szCs w:val="28"/>
          <w:lang w:val="ru-RU"/>
        </w:rPr>
        <w:t>;</w:t>
      </w:r>
    </w:p>
    <w:p w14:paraId="27FA2D9C" w14:textId="09120218" w:rsidR="00CA19D6" w:rsidRPr="0019005B" w:rsidRDefault="006609D3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с</w:t>
      </w:r>
      <w:r w:rsidR="00CA19D6" w:rsidRPr="0019005B">
        <w:rPr>
          <w:szCs w:val="28"/>
          <w:lang w:val="ru-RU"/>
        </w:rPr>
        <w:t>тоимость: для базового использования не требуется дорогой процессор, так что цена должна быть умеренной</w:t>
      </w:r>
      <w:r w:rsidR="00AD76AD" w:rsidRPr="00AD76AD">
        <w:rPr>
          <w:szCs w:val="28"/>
          <w:lang w:val="ru-RU"/>
        </w:rPr>
        <w:t>;</w:t>
      </w:r>
    </w:p>
    <w:p w14:paraId="43B48A25" w14:textId="42672F09" w:rsidR="00CA19D6" w:rsidRPr="0019005B" w:rsidRDefault="006609D3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с</w:t>
      </w:r>
      <w:r w:rsidR="00CA19D6" w:rsidRPr="0019005B">
        <w:rPr>
          <w:szCs w:val="28"/>
          <w:lang w:val="ru-RU"/>
        </w:rPr>
        <w:t>овместимость с другими компонентами: необходимо убедиться, что процессор подходит для выбранной материнской платы и системы охлаждения</w:t>
      </w:r>
      <w:r w:rsidR="00AD76AD" w:rsidRPr="00AD76AD">
        <w:rPr>
          <w:szCs w:val="28"/>
          <w:lang w:val="ru-RU"/>
        </w:rPr>
        <w:t>;</w:t>
      </w:r>
    </w:p>
    <w:p w14:paraId="00248A6E" w14:textId="66850549" w:rsidR="00CA19D6" w:rsidRPr="0019005B" w:rsidRDefault="006609D3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б</w:t>
      </w:r>
      <w:r w:rsidR="00CA19D6" w:rsidRPr="0019005B">
        <w:rPr>
          <w:szCs w:val="28"/>
          <w:lang w:val="ru-RU"/>
        </w:rPr>
        <w:t xml:space="preserve">удущее масштабирование: </w:t>
      </w:r>
      <w:r>
        <w:rPr>
          <w:szCs w:val="28"/>
          <w:lang w:val="ru-RU"/>
        </w:rPr>
        <w:t>н</w:t>
      </w:r>
      <w:r w:rsidR="00CA19D6" w:rsidRPr="0019005B">
        <w:rPr>
          <w:szCs w:val="28"/>
          <w:lang w:val="ru-RU"/>
        </w:rPr>
        <w:t>екоторая перспектива на будущее важна, чтобы компьютер не устарел слишком быстро.</w:t>
      </w:r>
    </w:p>
    <w:p w14:paraId="14DF6166" w14:textId="77777777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Теперь, исходя из выделенных требований, можно рассмотреть некоторые варианты, которые подходят под условия.</w:t>
      </w:r>
    </w:p>
    <w:p w14:paraId="6E17BF9B" w14:textId="77777777" w:rsidR="00AD76AD" w:rsidRDefault="00AD76AD" w:rsidP="00237E07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</w:p>
    <w:p w14:paraId="58A84BD0" w14:textId="2D9ACCF4" w:rsidR="00CA19D6" w:rsidRPr="0019005B" w:rsidRDefault="00CA19D6" w:rsidP="00237E07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Таблица 3.1 – Сравнительная характеристика процессоров</w:t>
      </w:r>
    </w:p>
    <w:tbl>
      <w:tblPr>
        <w:tblW w:w="49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7"/>
        <w:gridCol w:w="2024"/>
        <w:gridCol w:w="1825"/>
        <w:gridCol w:w="1682"/>
        <w:gridCol w:w="1764"/>
      </w:tblGrid>
      <w:tr w:rsidR="00237E07" w:rsidRPr="0019005B" w14:paraId="52AF1F5E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4B7156E4" w14:textId="77777777" w:rsidR="00CA19D6" w:rsidRPr="0019005B" w:rsidRDefault="00CA19D6" w:rsidP="00F345E4">
            <w:pPr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Критерий</w:t>
            </w:r>
          </w:p>
        </w:tc>
        <w:tc>
          <w:tcPr>
            <w:tcW w:w="1089" w:type="pct"/>
            <w:shd w:val="clear" w:color="auto" w:fill="auto"/>
          </w:tcPr>
          <w:p w14:paraId="561F3D32" w14:textId="42AD7630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Celeron</w:t>
            </w:r>
            <w:r w:rsidR="00237E07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</w:rPr>
              <w:t>G4930</w:t>
            </w:r>
          </w:p>
        </w:tc>
        <w:tc>
          <w:tcPr>
            <w:tcW w:w="982" w:type="pct"/>
            <w:shd w:val="clear" w:color="auto" w:fill="auto"/>
          </w:tcPr>
          <w:p w14:paraId="077B953D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Pentium Gold G6400</w:t>
            </w:r>
          </w:p>
        </w:tc>
        <w:tc>
          <w:tcPr>
            <w:tcW w:w="905" w:type="pct"/>
            <w:shd w:val="clear" w:color="auto" w:fill="auto"/>
          </w:tcPr>
          <w:p w14:paraId="2B18F21E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Core i3-10100F</w:t>
            </w:r>
          </w:p>
        </w:tc>
        <w:tc>
          <w:tcPr>
            <w:tcW w:w="949" w:type="pct"/>
            <w:shd w:val="clear" w:color="auto" w:fill="auto"/>
          </w:tcPr>
          <w:p w14:paraId="770D4223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Pentium Gold G7400</w:t>
            </w:r>
          </w:p>
        </w:tc>
      </w:tr>
      <w:tr w:rsidR="00237E07" w:rsidRPr="0019005B" w14:paraId="116E186A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23532D4C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Сокет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48FD6F69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LGA1151</w:t>
            </w:r>
          </w:p>
        </w:tc>
        <w:tc>
          <w:tcPr>
            <w:tcW w:w="982" w:type="pct"/>
            <w:shd w:val="clear" w:color="auto" w:fill="auto"/>
          </w:tcPr>
          <w:p w14:paraId="3DA7EED4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LGA1200</w:t>
            </w:r>
          </w:p>
        </w:tc>
        <w:tc>
          <w:tcPr>
            <w:tcW w:w="905" w:type="pct"/>
            <w:shd w:val="clear" w:color="auto" w:fill="auto"/>
          </w:tcPr>
          <w:p w14:paraId="6E821321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LGA1200</w:t>
            </w:r>
          </w:p>
        </w:tc>
        <w:tc>
          <w:tcPr>
            <w:tcW w:w="949" w:type="pct"/>
            <w:shd w:val="clear" w:color="auto" w:fill="auto"/>
          </w:tcPr>
          <w:p w14:paraId="0F24CA35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LGA1700</w:t>
            </w:r>
          </w:p>
        </w:tc>
      </w:tr>
      <w:tr w:rsidR="00237E07" w:rsidRPr="0019005B" w14:paraId="3F54A4E8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47AB6716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Частота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ГГц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1089" w:type="pct"/>
            <w:shd w:val="clear" w:color="auto" w:fill="auto"/>
          </w:tcPr>
          <w:p w14:paraId="159E82E6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3.2</w:t>
            </w:r>
          </w:p>
        </w:tc>
        <w:tc>
          <w:tcPr>
            <w:tcW w:w="982" w:type="pct"/>
            <w:shd w:val="clear" w:color="auto" w:fill="auto"/>
          </w:tcPr>
          <w:p w14:paraId="7D10651A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4.0</w:t>
            </w:r>
          </w:p>
        </w:tc>
        <w:tc>
          <w:tcPr>
            <w:tcW w:w="905" w:type="pct"/>
            <w:shd w:val="clear" w:color="auto" w:fill="auto"/>
          </w:tcPr>
          <w:p w14:paraId="79039572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3.6</w:t>
            </w:r>
          </w:p>
        </w:tc>
        <w:tc>
          <w:tcPr>
            <w:tcW w:w="949" w:type="pct"/>
            <w:shd w:val="clear" w:color="auto" w:fill="auto"/>
          </w:tcPr>
          <w:p w14:paraId="19893220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3.7</w:t>
            </w:r>
          </w:p>
        </w:tc>
      </w:tr>
      <w:tr w:rsidR="00237E07" w:rsidRPr="0019005B" w14:paraId="4A74A322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2D47235C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Ядра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Потоки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1D245A6A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2/2</w:t>
            </w:r>
          </w:p>
        </w:tc>
        <w:tc>
          <w:tcPr>
            <w:tcW w:w="982" w:type="pct"/>
            <w:shd w:val="clear" w:color="auto" w:fill="auto"/>
          </w:tcPr>
          <w:p w14:paraId="16AD4DC2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2/4</w:t>
            </w:r>
          </w:p>
        </w:tc>
        <w:tc>
          <w:tcPr>
            <w:tcW w:w="905" w:type="pct"/>
            <w:shd w:val="clear" w:color="auto" w:fill="auto"/>
          </w:tcPr>
          <w:p w14:paraId="118CB644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4/8</w:t>
            </w:r>
          </w:p>
        </w:tc>
        <w:tc>
          <w:tcPr>
            <w:tcW w:w="949" w:type="pct"/>
            <w:shd w:val="clear" w:color="auto" w:fill="auto"/>
          </w:tcPr>
          <w:p w14:paraId="5E38F750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2/4</w:t>
            </w:r>
          </w:p>
        </w:tc>
      </w:tr>
      <w:tr w:rsidR="00237E07" w:rsidRPr="0019005B" w14:paraId="20B4EB89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77A33ED7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Кэш</w:t>
            </w:r>
            <w:proofErr w:type="spellEnd"/>
            <w:r w:rsidRPr="0019005B">
              <w:rPr>
                <w:szCs w:val="28"/>
              </w:rPr>
              <w:t xml:space="preserve"> (МБ)</w:t>
            </w:r>
          </w:p>
        </w:tc>
        <w:tc>
          <w:tcPr>
            <w:tcW w:w="1089" w:type="pct"/>
            <w:shd w:val="clear" w:color="auto" w:fill="auto"/>
          </w:tcPr>
          <w:p w14:paraId="4CAEC919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</w:t>
            </w:r>
          </w:p>
        </w:tc>
        <w:tc>
          <w:tcPr>
            <w:tcW w:w="982" w:type="pct"/>
            <w:shd w:val="clear" w:color="auto" w:fill="auto"/>
          </w:tcPr>
          <w:p w14:paraId="68659BD2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905" w:type="pct"/>
            <w:shd w:val="clear" w:color="auto" w:fill="auto"/>
          </w:tcPr>
          <w:p w14:paraId="1D17BC08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</w:t>
            </w:r>
          </w:p>
        </w:tc>
        <w:tc>
          <w:tcPr>
            <w:tcW w:w="949" w:type="pct"/>
            <w:shd w:val="clear" w:color="auto" w:fill="auto"/>
          </w:tcPr>
          <w:p w14:paraId="3295323C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</w:t>
            </w:r>
          </w:p>
        </w:tc>
      </w:tr>
      <w:tr w:rsidR="00237E07" w:rsidRPr="0019005B" w14:paraId="45E09D7D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57BCA209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Графика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7AA1271B" w14:textId="5CCD376F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UHD</w:t>
            </w:r>
            <w:r w:rsidR="00237E07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</w:rPr>
              <w:t>Graphics</w:t>
            </w:r>
            <w:r w:rsidR="00237E07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</w:rPr>
              <w:t>610</w:t>
            </w:r>
          </w:p>
        </w:tc>
        <w:tc>
          <w:tcPr>
            <w:tcW w:w="982" w:type="pct"/>
            <w:shd w:val="clear" w:color="auto" w:fill="auto"/>
          </w:tcPr>
          <w:p w14:paraId="13662FF8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UHD Graphics 610</w:t>
            </w:r>
          </w:p>
        </w:tc>
        <w:tc>
          <w:tcPr>
            <w:tcW w:w="905" w:type="pct"/>
            <w:shd w:val="clear" w:color="auto" w:fill="auto"/>
          </w:tcPr>
          <w:p w14:paraId="524B0BFE" w14:textId="2D3EAD5C" w:rsidR="00CA19D6" w:rsidRPr="0019005B" w:rsidRDefault="00CA19D6" w:rsidP="00F345E4">
            <w:pPr>
              <w:tabs>
                <w:tab w:val="left" w:pos="38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Нет</w:t>
            </w:r>
            <w:proofErr w:type="spellEnd"/>
          </w:p>
        </w:tc>
        <w:tc>
          <w:tcPr>
            <w:tcW w:w="949" w:type="pct"/>
            <w:shd w:val="clear" w:color="auto" w:fill="auto"/>
          </w:tcPr>
          <w:p w14:paraId="2417F361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UHD Graphics 710</w:t>
            </w:r>
          </w:p>
        </w:tc>
      </w:tr>
      <w:tr w:rsidR="00237E07" w:rsidRPr="0019005B" w14:paraId="0FB9CA41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5506A8AA" w14:textId="39E1FA3C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Техпроцесс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7B815CF1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14</w:t>
            </w:r>
          </w:p>
        </w:tc>
        <w:tc>
          <w:tcPr>
            <w:tcW w:w="982" w:type="pct"/>
            <w:shd w:val="clear" w:color="auto" w:fill="auto"/>
          </w:tcPr>
          <w:p w14:paraId="2CD78BED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7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14</w:t>
            </w:r>
          </w:p>
        </w:tc>
        <w:tc>
          <w:tcPr>
            <w:tcW w:w="905" w:type="pct"/>
            <w:shd w:val="clear" w:color="auto" w:fill="auto"/>
          </w:tcPr>
          <w:p w14:paraId="641FDF08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14</w:t>
            </w:r>
          </w:p>
        </w:tc>
        <w:tc>
          <w:tcPr>
            <w:tcW w:w="949" w:type="pct"/>
            <w:shd w:val="clear" w:color="auto" w:fill="auto"/>
          </w:tcPr>
          <w:p w14:paraId="35BC313D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7 </w:t>
            </w:r>
            <w:proofErr w:type="spellStart"/>
            <w:r w:rsidRPr="0019005B">
              <w:rPr>
                <w:szCs w:val="28"/>
              </w:rPr>
              <w:t>нм</w:t>
            </w:r>
            <w:proofErr w:type="spellEnd"/>
          </w:p>
        </w:tc>
      </w:tr>
      <w:tr w:rsidR="00237E07" w:rsidRPr="0019005B" w14:paraId="2EA80D5B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6590D1F7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TDP (</w:t>
            </w:r>
            <w:proofErr w:type="spellStart"/>
            <w:r w:rsidRPr="0019005B">
              <w:rPr>
                <w:szCs w:val="28"/>
              </w:rPr>
              <w:t>Вт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1089" w:type="pct"/>
            <w:shd w:val="clear" w:color="auto" w:fill="auto"/>
          </w:tcPr>
          <w:p w14:paraId="7FD3CCF7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54</w:t>
            </w:r>
          </w:p>
        </w:tc>
        <w:tc>
          <w:tcPr>
            <w:tcW w:w="982" w:type="pct"/>
            <w:shd w:val="clear" w:color="auto" w:fill="auto"/>
          </w:tcPr>
          <w:p w14:paraId="7B6B1092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7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58</w:t>
            </w:r>
          </w:p>
        </w:tc>
        <w:tc>
          <w:tcPr>
            <w:tcW w:w="905" w:type="pct"/>
            <w:shd w:val="clear" w:color="auto" w:fill="auto"/>
          </w:tcPr>
          <w:p w14:paraId="5567A028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65</w:t>
            </w:r>
          </w:p>
        </w:tc>
        <w:tc>
          <w:tcPr>
            <w:tcW w:w="949" w:type="pct"/>
            <w:shd w:val="clear" w:color="auto" w:fill="auto"/>
          </w:tcPr>
          <w:p w14:paraId="037806C3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46</w:t>
            </w:r>
          </w:p>
        </w:tc>
      </w:tr>
      <w:tr w:rsidR="00237E07" w:rsidRPr="0019005B" w14:paraId="40BDD789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00151D7A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Поддержка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памяти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45187463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982" w:type="pct"/>
            <w:shd w:val="clear" w:color="auto" w:fill="auto"/>
          </w:tcPr>
          <w:p w14:paraId="5635D41B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905" w:type="pct"/>
            <w:shd w:val="clear" w:color="auto" w:fill="auto"/>
          </w:tcPr>
          <w:p w14:paraId="6A16E4A0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949" w:type="pct"/>
            <w:shd w:val="clear" w:color="auto" w:fill="auto"/>
          </w:tcPr>
          <w:p w14:paraId="0B4DBFA5" w14:textId="38E6E5F2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</w:t>
            </w:r>
            <w:proofErr w:type="gramStart"/>
            <w:r w:rsidRPr="0019005B">
              <w:rPr>
                <w:szCs w:val="28"/>
              </w:rPr>
              <w:t>5,DDR</w:t>
            </w:r>
            <w:proofErr w:type="gramEnd"/>
            <w:r w:rsidRPr="0019005B">
              <w:rPr>
                <w:szCs w:val="28"/>
              </w:rPr>
              <w:t>4</w:t>
            </w:r>
          </w:p>
        </w:tc>
      </w:tr>
      <w:tr w:rsidR="00237E07" w:rsidRPr="0019005B" w14:paraId="6FFDA15E" w14:textId="77777777" w:rsidTr="00AD76AD">
        <w:trPr>
          <w:trHeight w:val="21"/>
          <w:jc w:val="center"/>
        </w:trPr>
        <w:tc>
          <w:tcPr>
            <w:tcW w:w="1075" w:type="pct"/>
            <w:shd w:val="clear" w:color="auto" w:fill="auto"/>
          </w:tcPr>
          <w:p w14:paraId="4E027E42" w14:textId="78861BBF" w:rsidR="00CA19D6" w:rsidRPr="0019005B" w:rsidRDefault="00237E07" w:rsidP="00F345E4">
            <w:pPr>
              <w:tabs>
                <w:tab w:val="left" w:pos="60"/>
              </w:tabs>
              <w:spacing w:before="240" w:line="240" w:lineRule="auto"/>
              <w:ind w:left="0" w:firstLine="34"/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</w:t>
            </w:r>
            <w:proofErr w:type="spellStart"/>
            <w:r w:rsidR="00CA19D6" w:rsidRPr="0019005B">
              <w:rPr>
                <w:szCs w:val="28"/>
              </w:rPr>
              <w:t>ена</w:t>
            </w:r>
            <w:proofErr w:type="spellEnd"/>
          </w:p>
        </w:tc>
        <w:tc>
          <w:tcPr>
            <w:tcW w:w="1089" w:type="pct"/>
            <w:shd w:val="clear" w:color="auto" w:fill="auto"/>
          </w:tcPr>
          <w:p w14:paraId="50B27B7F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148 BYN</w:t>
            </w:r>
          </w:p>
        </w:tc>
        <w:tc>
          <w:tcPr>
            <w:tcW w:w="982" w:type="pct"/>
            <w:shd w:val="clear" w:color="auto" w:fill="auto"/>
          </w:tcPr>
          <w:p w14:paraId="6A38A8F3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284 BYN</w:t>
            </w:r>
          </w:p>
        </w:tc>
        <w:tc>
          <w:tcPr>
            <w:tcW w:w="905" w:type="pct"/>
            <w:shd w:val="clear" w:color="auto" w:fill="auto"/>
          </w:tcPr>
          <w:p w14:paraId="1AB66F1C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209 BYN</w:t>
            </w:r>
          </w:p>
        </w:tc>
        <w:tc>
          <w:tcPr>
            <w:tcW w:w="949" w:type="pct"/>
            <w:shd w:val="clear" w:color="auto" w:fill="auto"/>
          </w:tcPr>
          <w:p w14:paraId="63D1502C" w14:textId="77777777" w:rsidR="00CA19D6" w:rsidRPr="0019005B" w:rsidRDefault="00CA19D6" w:rsidP="00F345E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254 BYN</w:t>
            </w:r>
          </w:p>
        </w:tc>
      </w:tr>
    </w:tbl>
    <w:p w14:paraId="2F707812" w14:textId="77777777" w:rsidR="006609D3" w:rsidRDefault="006609D3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702476E0" w14:textId="01105063" w:rsidR="00CA19D6" w:rsidRPr="0019005B" w:rsidRDefault="00D15F40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Проанализировав таблицу 3.1 и сравнив</w:t>
      </w:r>
      <w:r w:rsidR="00CA19D6" w:rsidRPr="0019005B">
        <w:rPr>
          <w:szCs w:val="28"/>
          <w:lang w:val="ru-RU"/>
        </w:rPr>
        <w:t xml:space="preserve"> данные варианты между собой, можно представить краткую характеристику каждого из процессоров:</w:t>
      </w:r>
    </w:p>
    <w:p w14:paraId="41F16696" w14:textId="77777777" w:rsidR="00CA19D6" w:rsidRPr="0019005B" w:rsidRDefault="00CA19D6" w:rsidP="00B25A9B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B25A9B">
        <w:rPr>
          <w:szCs w:val="28"/>
          <w:lang w:val="ru-RU"/>
        </w:rPr>
        <w:t>Intel</w:t>
      </w:r>
      <w:r w:rsidRPr="0019005B">
        <w:rPr>
          <w:szCs w:val="28"/>
          <w:lang w:val="ru-RU"/>
        </w:rPr>
        <w:t xml:space="preserve"> </w:t>
      </w:r>
      <w:r w:rsidRPr="00B25A9B">
        <w:rPr>
          <w:szCs w:val="28"/>
          <w:lang w:val="ru-RU"/>
        </w:rPr>
        <w:t>Celeron</w:t>
      </w:r>
      <w:r w:rsidRPr="0019005B">
        <w:rPr>
          <w:szCs w:val="28"/>
          <w:lang w:val="ru-RU"/>
        </w:rPr>
        <w:t xml:space="preserve"> </w:t>
      </w:r>
      <w:r w:rsidRPr="00B25A9B">
        <w:rPr>
          <w:szCs w:val="28"/>
          <w:lang w:val="ru-RU"/>
        </w:rPr>
        <w:t>G</w:t>
      </w:r>
      <w:r w:rsidRPr="0019005B">
        <w:rPr>
          <w:szCs w:val="28"/>
          <w:lang w:val="ru-RU"/>
        </w:rPr>
        <w:t>4930 подойдет для самых базовых задач, но его производительность может оказаться недостаточной для более сложных задач.</w:t>
      </w:r>
    </w:p>
    <w:p w14:paraId="64F96208" w14:textId="77777777" w:rsidR="00CA19D6" w:rsidRPr="0019005B" w:rsidRDefault="00CA19D6" w:rsidP="00B25A9B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Intel Pentium Gold G6400 предлагает лучшее соотношение цена/производительность среди представленных. Хорошо подойдет для базового использования, имеет встроенную графику.</w:t>
      </w:r>
    </w:p>
    <w:p w14:paraId="4E32A911" w14:textId="77777777" w:rsidR="00CA19D6" w:rsidRPr="0019005B" w:rsidRDefault="00CA19D6" w:rsidP="00B25A9B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proofErr w:type="spellStart"/>
      <w:r w:rsidRPr="00B25A9B">
        <w:rPr>
          <w:szCs w:val="28"/>
          <w:lang w:val="ru-RU"/>
        </w:rPr>
        <w:t>Intel</w:t>
      </w:r>
      <w:proofErr w:type="spellEnd"/>
      <w:r w:rsidRPr="0019005B">
        <w:rPr>
          <w:szCs w:val="28"/>
          <w:lang w:val="ru-RU"/>
        </w:rPr>
        <w:t xml:space="preserve"> </w:t>
      </w:r>
      <w:proofErr w:type="spellStart"/>
      <w:r w:rsidRPr="00B25A9B">
        <w:rPr>
          <w:szCs w:val="28"/>
          <w:lang w:val="ru-RU"/>
        </w:rPr>
        <w:t>Core</w:t>
      </w:r>
      <w:proofErr w:type="spellEnd"/>
      <w:r w:rsidRPr="0019005B">
        <w:rPr>
          <w:szCs w:val="28"/>
          <w:lang w:val="ru-RU"/>
        </w:rPr>
        <w:t xml:space="preserve"> </w:t>
      </w:r>
      <w:r w:rsidRPr="00B25A9B">
        <w:rPr>
          <w:szCs w:val="28"/>
          <w:lang w:val="ru-RU"/>
        </w:rPr>
        <w:t>i</w:t>
      </w:r>
      <w:r w:rsidRPr="0019005B">
        <w:rPr>
          <w:szCs w:val="28"/>
          <w:lang w:val="ru-RU"/>
        </w:rPr>
        <w:t>3-10100</w:t>
      </w:r>
      <w:r w:rsidRPr="00B25A9B">
        <w:rPr>
          <w:szCs w:val="28"/>
          <w:lang w:val="ru-RU"/>
        </w:rPr>
        <w:t>F</w:t>
      </w:r>
      <w:r w:rsidRPr="0019005B">
        <w:rPr>
          <w:szCs w:val="28"/>
          <w:lang w:val="ru-RU"/>
        </w:rPr>
        <w:t xml:space="preserve"> имеет наилучшую производительность, учитывая его цену, однако так как он не имеет встроенной графики, будет необходимо покупать также дискретную видеокарту, что повлечет дополнительные расходы, что не особо имеет смысла в рамках бюджетной сети.</w:t>
      </w:r>
      <w:r w:rsidRPr="00B25A9B">
        <w:rPr>
          <w:szCs w:val="28"/>
          <w:lang w:val="ru-RU"/>
        </w:rPr>
        <w:t> </w:t>
      </w:r>
    </w:p>
    <w:p w14:paraId="088CDB0E" w14:textId="69D37D3D" w:rsidR="00CA19D6" w:rsidRPr="0019005B" w:rsidRDefault="00CA19D6" w:rsidP="00B25A9B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Intel Pentium Gold G7400 - является наилучшим вариантом из рассмотренных, так как он обладает достаточной производительностью, которая необходима для пользования для коттеджа. Он обладает встроенной графикой, более того он поддерживает оперативную память как DDR4, так и DDR5 несмотря на то, что DDR5 является более дорогостоящим вариантом памяти, она может быть использована при будущем улучшении комплектующих компьютера</w:t>
      </w:r>
      <w:r w:rsidR="00235EC5">
        <w:rPr>
          <w:szCs w:val="28"/>
          <w:lang w:val="ru-RU"/>
        </w:rPr>
        <w:t>.</w:t>
      </w:r>
    </w:p>
    <w:p w14:paraId="1EBC4E74" w14:textId="49EA0C97" w:rsidR="00CA19D6" w:rsidRPr="0019005B" w:rsidRDefault="00CA19D6" w:rsidP="00B25A9B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Проанализировав краткую характеристику, можно прийти к следующему выводу: для обычного использования в коттедже наиболее подходящим вариантом будет 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Pentium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Gold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G</w:t>
      </w:r>
      <w:r w:rsidRPr="0019005B">
        <w:rPr>
          <w:szCs w:val="28"/>
          <w:lang w:val="ru-RU"/>
        </w:rPr>
        <w:t>7400</w:t>
      </w:r>
      <w:r w:rsidR="00B25A9B">
        <w:rPr>
          <w:szCs w:val="28"/>
          <w:lang w:val="ru-RU"/>
        </w:rPr>
        <w:t>.</w:t>
      </w:r>
    </w:p>
    <w:p w14:paraId="391A6B9E" w14:textId="77777777" w:rsidR="00CA19D6" w:rsidRPr="0019005B" w:rsidRDefault="00CA19D6" w:rsidP="00587D6F">
      <w:pPr>
        <w:tabs>
          <w:tab w:val="left" w:pos="60"/>
        </w:tabs>
        <w:spacing w:after="0" w:line="240" w:lineRule="auto"/>
        <w:ind w:left="0" w:firstLine="0"/>
        <w:contextualSpacing/>
        <w:rPr>
          <w:szCs w:val="28"/>
          <w:lang w:val="ru-RU"/>
        </w:rPr>
      </w:pPr>
    </w:p>
    <w:p w14:paraId="3F4AA4FA" w14:textId="77777777" w:rsidR="00B25A9B" w:rsidRDefault="00CA19D6" w:rsidP="00B25A9B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3.1.1.2 Обоснование выбора материнской платы</w:t>
      </w:r>
    </w:p>
    <w:p w14:paraId="625ED3B4" w14:textId="44341C3C" w:rsidR="00D15F40" w:rsidRPr="000849FB" w:rsidRDefault="00CA19D6" w:rsidP="000849FB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19005B">
        <w:rPr>
          <w:szCs w:val="28"/>
          <w:lang w:val="ru-RU"/>
        </w:rPr>
        <w:t>Для компьютеров необходимо подобрать материнскую плату, которая</w:t>
      </w:r>
      <w:r w:rsidR="0071409D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бы подходила под выбранный ранее процессор, имела все </w:t>
      </w:r>
      <w:proofErr w:type="gramStart"/>
      <w:r w:rsidRPr="0019005B">
        <w:rPr>
          <w:szCs w:val="28"/>
          <w:lang w:val="ru-RU"/>
        </w:rPr>
        <w:t>необходимые</w:t>
      </w:r>
      <w:r w:rsidR="00B25A9B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 разъемы</w:t>
      </w:r>
      <w:proofErr w:type="gramEnd"/>
      <w:r w:rsidRPr="0019005B">
        <w:rPr>
          <w:szCs w:val="28"/>
          <w:lang w:val="ru-RU"/>
        </w:rPr>
        <w:t xml:space="preserve"> и была совместима с оперативной памятью. Ниже</w:t>
      </w:r>
      <w:r w:rsidR="000849FB">
        <w:rPr>
          <w:szCs w:val="28"/>
          <w:lang w:val="ru-RU"/>
        </w:rPr>
        <w:t xml:space="preserve"> в таблице 3.2</w:t>
      </w:r>
      <w:r w:rsidRPr="0019005B">
        <w:rPr>
          <w:szCs w:val="28"/>
          <w:lang w:val="ru-RU"/>
        </w:rPr>
        <w:t xml:space="preserve"> представлена</w:t>
      </w:r>
      <w:r w:rsidR="000849FB">
        <w:rPr>
          <w:b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сравнительная характеристика материнских плат для компьютера.</w:t>
      </w:r>
    </w:p>
    <w:p w14:paraId="653D9E47" w14:textId="17918C63" w:rsidR="00CA19D6" w:rsidRPr="0019005B" w:rsidRDefault="00CA19D6" w:rsidP="00235EC5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Таблица 3.2 – Сравнительная характеристика материнских плат</w:t>
      </w:r>
    </w:p>
    <w:tbl>
      <w:tblPr>
        <w:tblW w:w="9201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2225"/>
        <w:gridCol w:w="2002"/>
        <w:gridCol w:w="2330"/>
      </w:tblGrid>
      <w:tr w:rsidR="00CA19D6" w:rsidRPr="0019005B" w14:paraId="41B21761" w14:textId="77777777" w:rsidTr="006609D3">
        <w:trPr>
          <w:trHeight w:val="433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DEAD4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Характеристика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6831C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ASRock H610M-HDV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09694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Asus Prime H610M-K D4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D513B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Biostar</w:t>
            </w:r>
            <w:proofErr w:type="spellEnd"/>
            <w:r w:rsidRPr="0019005B">
              <w:rPr>
                <w:szCs w:val="28"/>
                <w:lang w:eastAsia="en-US"/>
              </w:rPr>
              <w:t xml:space="preserve"> H610MHP</w:t>
            </w:r>
          </w:p>
        </w:tc>
      </w:tr>
      <w:tr w:rsidR="00CA19D6" w:rsidRPr="0019005B" w14:paraId="5251586A" w14:textId="77777777" w:rsidTr="006609D3">
        <w:trPr>
          <w:trHeight w:val="714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7C0FF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Тип</w:t>
            </w:r>
            <w:proofErr w:type="spellEnd"/>
            <w:r w:rsidRPr="0019005B">
              <w:rPr>
                <w:szCs w:val="28"/>
                <w:lang w:eastAsia="en-US"/>
              </w:rPr>
              <w:t xml:space="preserve"> </w:t>
            </w:r>
            <w:proofErr w:type="spellStart"/>
            <w:r w:rsidRPr="0019005B">
              <w:rPr>
                <w:szCs w:val="28"/>
                <w:lang w:eastAsia="en-US"/>
              </w:rPr>
              <w:t>разъема</w:t>
            </w:r>
            <w:proofErr w:type="spellEnd"/>
            <w:r w:rsidRPr="0019005B">
              <w:rPr>
                <w:szCs w:val="28"/>
                <w:lang w:eastAsia="en-US"/>
              </w:rPr>
              <w:t xml:space="preserve"> </w:t>
            </w:r>
            <w:proofErr w:type="spellStart"/>
            <w:r w:rsidRPr="0019005B">
              <w:rPr>
                <w:szCs w:val="28"/>
                <w:lang w:eastAsia="en-US"/>
              </w:rPr>
              <w:t>процессора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F1E5" w14:textId="77777777" w:rsidR="00CA19D6" w:rsidRPr="0019005B" w:rsidRDefault="00CA19D6" w:rsidP="00AD76AD">
            <w:pPr>
              <w:suppressAutoHyphens w:val="0"/>
              <w:spacing w:after="0" w:line="240" w:lineRule="auto"/>
              <w:ind w:left="84" w:right="41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LGA1700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3B050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LGA1700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FC9E7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LGA1700</w:t>
            </w:r>
          </w:p>
        </w:tc>
      </w:tr>
      <w:tr w:rsidR="00CA19D6" w:rsidRPr="00D15F40" w14:paraId="12242580" w14:textId="77777777" w:rsidTr="006609D3">
        <w:trPr>
          <w:trHeight w:val="1127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D0B67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 xml:space="preserve">USB </w:t>
            </w:r>
            <w:proofErr w:type="spellStart"/>
            <w:r w:rsidRPr="0019005B">
              <w:rPr>
                <w:szCs w:val="28"/>
                <w:lang w:eastAsia="en-US"/>
              </w:rPr>
              <w:t>порты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B487B" w14:textId="77777777" w:rsidR="00CA19D6" w:rsidRPr="0019005B" w:rsidRDefault="00CA19D6" w:rsidP="00AD76AD">
            <w:pPr>
              <w:suppressAutoHyphens w:val="0"/>
              <w:spacing w:after="0" w:line="240" w:lineRule="auto"/>
              <w:ind w:left="84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 xml:space="preserve">6 </w:t>
            </w:r>
            <w:proofErr w:type="spellStart"/>
            <w:r w:rsidRPr="0019005B">
              <w:rPr>
                <w:szCs w:val="28"/>
                <w:lang w:eastAsia="en-US"/>
              </w:rPr>
              <w:t>всего</w:t>
            </w:r>
            <w:proofErr w:type="spellEnd"/>
            <w:r w:rsidRPr="0019005B">
              <w:rPr>
                <w:szCs w:val="28"/>
                <w:lang w:eastAsia="en-US"/>
              </w:rPr>
              <w:t xml:space="preserve"> (4 USB 2.0, 2 USB 3.2 Gen1)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87D43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hanging="24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6 (4 x USB 2.0, 2 x USB 3.2 Gen1)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A405E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val="ru-RU" w:eastAsia="en-US"/>
              </w:rPr>
            </w:pPr>
            <w:r w:rsidRPr="0019005B">
              <w:rPr>
                <w:szCs w:val="28"/>
                <w:lang w:val="ru-RU" w:eastAsia="en-US"/>
              </w:rPr>
              <w:t xml:space="preserve">12 всего (6 </w:t>
            </w:r>
            <w:r w:rsidRPr="0019005B">
              <w:rPr>
                <w:szCs w:val="28"/>
                <w:lang w:eastAsia="en-US"/>
              </w:rPr>
              <w:t>USB</w:t>
            </w:r>
            <w:r w:rsidRPr="0019005B">
              <w:rPr>
                <w:szCs w:val="28"/>
                <w:lang w:val="ru-RU" w:eastAsia="en-US"/>
              </w:rPr>
              <w:t>-</w:t>
            </w:r>
            <w:r w:rsidRPr="0019005B">
              <w:rPr>
                <w:szCs w:val="28"/>
                <w:lang w:eastAsia="en-US"/>
              </w:rPr>
              <w:t>A</w:t>
            </w:r>
            <w:r w:rsidRPr="0019005B">
              <w:rPr>
                <w:szCs w:val="28"/>
                <w:lang w:val="ru-RU" w:eastAsia="en-US"/>
              </w:rPr>
              <w:t xml:space="preserve">, 1 </w:t>
            </w:r>
            <w:r w:rsidRPr="0019005B">
              <w:rPr>
                <w:szCs w:val="28"/>
                <w:lang w:eastAsia="en-US"/>
              </w:rPr>
              <w:t>USB</w:t>
            </w:r>
            <w:r w:rsidRPr="0019005B">
              <w:rPr>
                <w:szCs w:val="28"/>
                <w:lang w:val="ru-RU" w:eastAsia="en-US"/>
              </w:rPr>
              <w:t>-</w:t>
            </w:r>
            <w:r w:rsidRPr="0019005B">
              <w:rPr>
                <w:szCs w:val="28"/>
                <w:lang w:eastAsia="en-US"/>
              </w:rPr>
              <w:t>C</w:t>
            </w:r>
            <w:r w:rsidRPr="0019005B">
              <w:rPr>
                <w:szCs w:val="28"/>
                <w:lang w:val="ru-RU" w:eastAsia="en-US"/>
              </w:rPr>
              <w:t xml:space="preserve"> на задней панели)</w:t>
            </w:r>
          </w:p>
        </w:tc>
      </w:tr>
      <w:tr w:rsidR="00CA19D6" w:rsidRPr="0019005B" w14:paraId="7F239752" w14:textId="77777777" w:rsidTr="006609D3">
        <w:trPr>
          <w:trHeight w:val="827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60B1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Видеовыходы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D1AD3" w14:textId="77777777" w:rsidR="00CA19D6" w:rsidRPr="0019005B" w:rsidRDefault="00CA19D6" w:rsidP="00AD76AD">
            <w:pPr>
              <w:suppressAutoHyphens w:val="0"/>
              <w:spacing w:after="0" w:line="240" w:lineRule="auto"/>
              <w:ind w:left="84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D-Sub, HDMI, DisplayPort 1.4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AF728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hanging="24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VGA, HDMI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87F98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VGA, HDMI</w:t>
            </w:r>
          </w:p>
        </w:tc>
      </w:tr>
      <w:tr w:rsidR="00CA19D6" w:rsidRPr="0019005B" w14:paraId="1377C3F4" w14:textId="77777777" w:rsidTr="006609D3">
        <w:trPr>
          <w:trHeight w:val="827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13255" w14:textId="77777777" w:rsidR="00CA19D6" w:rsidRPr="0019005B" w:rsidRDefault="00CA19D6" w:rsidP="00AD76AD">
            <w:pPr>
              <w:suppressAutoHyphens w:val="0"/>
              <w:spacing w:after="0" w:line="240" w:lineRule="auto"/>
              <w:ind w:left="72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Сетевой</w:t>
            </w:r>
            <w:proofErr w:type="spellEnd"/>
            <w:r w:rsidRPr="0019005B">
              <w:rPr>
                <w:szCs w:val="28"/>
                <w:lang w:eastAsia="en-US"/>
              </w:rPr>
              <w:t xml:space="preserve"> </w:t>
            </w:r>
            <w:proofErr w:type="spellStart"/>
            <w:r w:rsidRPr="0019005B">
              <w:rPr>
                <w:szCs w:val="28"/>
                <w:lang w:eastAsia="en-US"/>
              </w:rPr>
              <w:t>интерфейс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49EFF" w14:textId="77777777" w:rsidR="00CA19D6" w:rsidRPr="0019005B" w:rsidRDefault="00CA19D6" w:rsidP="00AD76AD">
            <w:pPr>
              <w:suppressAutoHyphens w:val="0"/>
              <w:spacing w:after="0" w:line="240" w:lineRule="auto"/>
              <w:ind w:left="84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Gigabit LAN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49EB6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hanging="24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Gigabit Ethernet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928B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r w:rsidRPr="0019005B">
              <w:rPr>
                <w:szCs w:val="28"/>
                <w:lang w:eastAsia="en-US"/>
              </w:rPr>
              <w:t>Gigabit Ethernet (Intel I219V)</w:t>
            </w:r>
          </w:p>
        </w:tc>
      </w:tr>
      <w:tr w:rsidR="00CA19D6" w:rsidRPr="0019005B" w14:paraId="44F226FE" w14:textId="77777777" w:rsidTr="006609D3">
        <w:trPr>
          <w:trHeight w:val="528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518DE" w14:textId="77777777" w:rsidR="00CA19D6" w:rsidRPr="0019005B" w:rsidRDefault="00CA19D6" w:rsidP="00AD76AD">
            <w:pPr>
              <w:suppressAutoHyphens w:val="0"/>
              <w:spacing w:after="0" w:line="240" w:lineRule="auto"/>
              <w:ind w:left="72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Форм-фактор</w:t>
            </w:r>
            <w:proofErr w:type="spellEnd"/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7E372" w14:textId="77777777" w:rsidR="00CA19D6" w:rsidRPr="0019005B" w:rsidRDefault="00CA19D6" w:rsidP="00AD76AD">
            <w:pPr>
              <w:suppressAutoHyphens w:val="0"/>
              <w:spacing w:after="0" w:line="240" w:lineRule="auto"/>
              <w:ind w:left="84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microATX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94B6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hanging="24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microATX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ECD2D" w14:textId="77777777" w:rsidR="00CA19D6" w:rsidRPr="0019005B" w:rsidRDefault="00CA19D6" w:rsidP="00AD76AD">
            <w:pPr>
              <w:suppressAutoHyphens w:val="0"/>
              <w:spacing w:after="0" w:line="240" w:lineRule="auto"/>
              <w:ind w:left="0" w:firstLine="0"/>
              <w:rPr>
                <w:color w:val="auto"/>
                <w:szCs w:val="28"/>
                <w:lang w:eastAsia="en-US"/>
              </w:rPr>
            </w:pPr>
            <w:proofErr w:type="spellStart"/>
            <w:r w:rsidRPr="0019005B">
              <w:rPr>
                <w:szCs w:val="28"/>
                <w:lang w:eastAsia="en-US"/>
              </w:rPr>
              <w:t>microATX</w:t>
            </w:r>
            <w:proofErr w:type="spellEnd"/>
          </w:p>
        </w:tc>
      </w:tr>
      <w:tr w:rsidR="006609D3" w:rsidRPr="0019005B" w14:paraId="2A3F8888" w14:textId="77777777" w:rsidTr="006609D3">
        <w:trPr>
          <w:trHeight w:val="528"/>
        </w:trPr>
        <w:tc>
          <w:tcPr>
            <w:tcW w:w="2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73E17" w14:textId="564B271D" w:rsidR="006609D3" w:rsidRPr="006609D3" w:rsidRDefault="006609D3" w:rsidP="00AD76AD">
            <w:pPr>
              <w:suppressAutoHyphens w:val="0"/>
              <w:spacing w:after="0" w:line="240" w:lineRule="auto"/>
              <w:ind w:left="72" w:firstLine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Цена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BB45" w14:textId="2C02257C" w:rsidR="006609D3" w:rsidRPr="006609D3" w:rsidRDefault="006609D3" w:rsidP="00AD76AD">
            <w:pPr>
              <w:suppressAutoHyphens w:val="0"/>
              <w:spacing w:after="0" w:line="240" w:lineRule="auto"/>
              <w:ind w:left="84" w:firstLine="0"/>
              <w:rPr>
                <w:szCs w:val="28"/>
                <w:lang w:eastAsia="en-US"/>
              </w:rPr>
            </w:pPr>
            <w:r>
              <w:rPr>
                <w:szCs w:val="28"/>
                <w:lang w:val="ru-RU" w:eastAsia="en-US"/>
              </w:rPr>
              <w:t xml:space="preserve">270 </w:t>
            </w:r>
            <w:r>
              <w:rPr>
                <w:szCs w:val="28"/>
                <w:lang w:eastAsia="en-US"/>
              </w:rPr>
              <w:t>BYN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0168" w14:textId="74BFEA5C" w:rsidR="006609D3" w:rsidRPr="0019005B" w:rsidRDefault="006609D3" w:rsidP="00AD76AD">
            <w:pPr>
              <w:suppressAutoHyphens w:val="0"/>
              <w:spacing w:after="0" w:line="240" w:lineRule="auto"/>
              <w:ind w:left="0" w:hanging="2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290 BYN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ED97" w14:textId="44E648FF" w:rsidR="006609D3" w:rsidRPr="0019005B" w:rsidRDefault="006609D3" w:rsidP="00AD76AD">
            <w:pPr>
              <w:suppressAutoHyphens w:val="0"/>
              <w:spacing w:after="0" w:line="240" w:lineRule="auto"/>
              <w:ind w:left="0"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266 BYN</w:t>
            </w:r>
          </w:p>
        </w:tc>
      </w:tr>
    </w:tbl>
    <w:p w14:paraId="18CEAAA1" w14:textId="77777777" w:rsidR="00CA19D6" w:rsidRPr="0019005B" w:rsidRDefault="00CA19D6" w:rsidP="00CA19D6">
      <w:pPr>
        <w:ind w:firstLine="720"/>
        <w:rPr>
          <w:szCs w:val="28"/>
          <w:lang w:val="ru-RU"/>
        </w:rPr>
      </w:pPr>
    </w:p>
    <w:p w14:paraId="53311053" w14:textId="010A0504" w:rsidR="00CA19D6" w:rsidRDefault="00CA19D6" w:rsidP="00587D6F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Для домашнего использования все три платы предлагают достаточные возможности. Однако, </w:t>
      </w:r>
      <w:proofErr w:type="spellStart"/>
      <w:r w:rsidRPr="0019005B">
        <w:rPr>
          <w:szCs w:val="28"/>
        </w:rPr>
        <w:t>Biostar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H</w:t>
      </w:r>
      <w:r w:rsidRPr="0019005B">
        <w:rPr>
          <w:szCs w:val="28"/>
          <w:lang w:val="ru-RU"/>
        </w:rPr>
        <w:t>610</w:t>
      </w:r>
      <w:r w:rsidRPr="0019005B">
        <w:rPr>
          <w:szCs w:val="28"/>
        </w:rPr>
        <w:t>MHP</w:t>
      </w:r>
      <w:r w:rsidRPr="0019005B">
        <w:rPr>
          <w:szCs w:val="28"/>
          <w:lang w:val="ru-RU"/>
        </w:rPr>
        <w:t xml:space="preserve"> выделяется благодаря большему количеству </w:t>
      </w:r>
      <w:r w:rsidRPr="0019005B">
        <w:rPr>
          <w:szCs w:val="28"/>
        </w:rPr>
        <w:t>USB</w:t>
      </w:r>
      <w:r w:rsidRPr="0019005B">
        <w:rPr>
          <w:szCs w:val="28"/>
          <w:lang w:val="ru-RU"/>
        </w:rPr>
        <w:t xml:space="preserve"> портов, включая </w:t>
      </w:r>
      <w:r w:rsidRPr="0019005B">
        <w:rPr>
          <w:szCs w:val="28"/>
        </w:rPr>
        <w:t>USB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C</w:t>
      </w:r>
      <w:r w:rsidRPr="0019005B">
        <w:rPr>
          <w:szCs w:val="28"/>
          <w:lang w:val="ru-RU"/>
        </w:rPr>
        <w:t xml:space="preserve"> на задней панели, что обеспечивает большую гибкость в подключении периферийных устройств.</w:t>
      </w:r>
    </w:p>
    <w:p w14:paraId="1C6FD482" w14:textId="77777777" w:rsidR="00587D6F" w:rsidRPr="0019005B" w:rsidRDefault="00587D6F" w:rsidP="00587D6F">
      <w:pPr>
        <w:ind w:left="0" w:firstLine="720"/>
        <w:rPr>
          <w:szCs w:val="28"/>
          <w:lang w:val="ru-RU"/>
        </w:rPr>
      </w:pPr>
    </w:p>
    <w:p w14:paraId="0B0EC390" w14:textId="50711B57" w:rsidR="00587D6F" w:rsidRPr="00F345E4" w:rsidRDefault="00CA19D6" w:rsidP="00587D6F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3.1.1.3 Обоснование выбора оперативной памяти</w:t>
      </w:r>
    </w:p>
    <w:p w14:paraId="0D74851A" w14:textId="0344EE21" w:rsidR="00CA19D6" w:rsidRDefault="00CA19D6" w:rsidP="00AD76AD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Оперативная память является также важным компонентом, без которого работа компьютера была бы невозможна. Ниже</w:t>
      </w:r>
      <w:r w:rsidR="000849FB">
        <w:rPr>
          <w:szCs w:val="28"/>
          <w:lang w:val="ru-RU"/>
        </w:rPr>
        <w:t xml:space="preserve"> в таблице 3.3 </w:t>
      </w:r>
      <w:r w:rsidRPr="0019005B">
        <w:rPr>
          <w:szCs w:val="28"/>
          <w:lang w:val="ru-RU"/>
        </w:rPr>
        <w:t>будет представлена сравнительная характеристика нескольких вариантов.</w:t>
      </w:r>
    </w:p>
    <w:p w14:paraId="78382904" w14:textId="77777777" w:rsidR="00AD76AD" w:rsidRPr="0019005B" w:rsidRDefault="00AD76AD" w:rsidP="00AD76AD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5728730D" w14:textId="77777777" w:rsidR="00CA19D6" w:rsidRPr="0019005B" w:rsidRDefault="00CA19D6" w:rsidP="000C4E62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Таблица 3.3 – Сравнительная характеристика оперативной памяти </w:t>
      </w:r>
    </w:p>
    <w:tbl>
      <w:tblPr>
        <w:tblW w:w="9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2"/>
        <w:gridCol w:w="1188"/>
        <w:gridCol w:w="1184"/>
        <w:gridCol w:w="1804"/>
        <w:gridCol w:w="2001"/>
      </w:tblGrid>
      <w:tr w:rsidR="00656E04" w:rsidRPr="0019005B" w14:paraId="028FF63B" w14:textId="77777777" w:rsidTr="00D15F40">
        <w:trPr>
          <w:trHeight w:val="621"/>
        </w:trPr>
        <w:tc>
          <w:tcPr>
            <w:tcW w:w="3192" w:type="dxa"/>
            <w:shd w:val="clear" w:color="auto" w:fill="auto"/>
            <w:vAlign w:val="center"/>
          </w:tcPr>
          <w:p w14:paraId="45D2AD43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Модель</w:t>
            </w:r>
          </w:p>
        </w:tc>
        <w:tc>
          <w:tcPr>
            <w:tcW w:w="1188" w:type="dxa"/>
            <w:shd w:val="clear" w:color="auto" w:fill="auto"/>
            <w:vAlign w:val="center"/>
          </w:tcPr>
          <w:p w14:paraId="3E4DC0A0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Объем</w:t>
            </w:r>
            <w:proofErr w:type="spellEnd"/>
          </w:p>
        </w:tc>
        <w:tc>
          <w:tcPr>
            <w:tcW w:w="1184" w:type="dxa"/>
            <w:shd w:val="clear" w:color="auto" w:fill="auto"/>
            <w:vAlign w:val="center"/>
          </w:tcPr>
          <w:p w14:paraId="47E3996F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Тип</w:t>
            </w:r>
            <w:proofErr w:type="spellEnd"/>
          </w:p>
        </w:tc>
        <w:tc>
          <w:tcPr>
            <w:tcW w:w="1804" w:type="dxa"/>
            <w:shd w:val="clear" w:color="auto" w:fill="auto"/>
            <w:vAlign w:val="center"/>
          </w:tcPr>
          <w:p w14:paraId="018212F7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Скорость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МГц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761E46D3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CAS Latency</w:t>
            </w:r>
          </w:p>
        </w:tc>
      </w:tr>
      <w:tr w:rsidR="00656E04" w:rsidRPr="0019005B" w14:paraId="40113BE2" w14:textId="77777777" w:rsidTr="00D15F40">
        <w:trPr>
          <w:trHeight w:val="688"/>
        </w:trPr>
        <w:tc>
          <w:tcPr>
            <w:tcW w:w="3192" w:type="dxa"/>
            <w:shd w:val="clear" w:color="auto" w:fill="auto"/>
            <w:vAlign w:val="center"/>
          </w:tcPr>
          <w:p w14:paraId="67E5F1E6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Geil</w:t>
            </w:r>
            <w:proofErr w:type="spellEnd"/>
            <w:r w:rsidRPr="0019005B">
              <w:rPr>
                <w:szCs w:val="28"/>
              </w:rPr>
              <w:t xml:space="preserve"> GP48GB2666C19SC</w:t>
            </w:r>
          </w:p>
        </w:tc>
        <w:tc>
          <w:tcPr>
            <w:tcW w:w="1188" w:type="dxa"/>
            <w:shd w:val="clear" w:color="auto" w:fill="auto"/>
            <w:vAlign w:val="center"/>
          </w:tcPr>
          <w:p w14:paraId="7B7DF4CC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8GB</w:t>
            </w:r>
          </w:p>
        </w:tc>
        <w:tc>
          <w:tcPr>
            <w:tcW w:w="1184" w:type="dxa"/>
            <w:shd w:val="clear" w:color="auto" w:fill="auto"/>
            <w:vAlign w:val="center"/>
          </w:tcPr>
          <w:p w14:paraId="2A252AB3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1804" w:type="dxa"/>
            <w:shd w:val="clear" w:color="auto" w:fill="auto"/>
            <w:vAlign w:val="center"/>
          </w:tcPr>
          <w:p w14:paraId="6EE3E0C7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2666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373324A2" w14:textId="77777777" w:rsidR="00CA19D6" w:rsidRPr="0019005B" w:rsidRDefault="00CA19D6" w:rsidP="00C7771C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</w:tr>
      <w:tr w:rsidR="00AD76AD" w:rsidRPr="0019005B" w14:paraId="1AD9F40B" w14:textId="77777777" w:rsidTr="00D15F40">
        <w:trPr>
          <w:trHeight w:val="874"/>
        </w:trPr>
        <w:tc>
          <w:tcPr>
            <w:tcW w:w="3192" w:type="dxa"/>
            <w:shd w:val="clear" w:color="auto" w:fill="auto"/>
            <w:vAlign w:val="center"/>
          </w:tcPr>
          <w:p w14:paraId="15A2D8C2" w14:textId="74503AC1" w:rsidR="00AD76AD" w:rsidRPr="0019005B" w:rsidRDefault="00AD76AD" w:rsidP="00AD76AD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Patriot Viper 4 Blackout (2x4GB)</w:t>
            </w:r>
          </w:p>
        </w:tc>
        <w:tc>
          <w:tcPr>
            <w:tcW w:w="1188" w:type="dxa"/>
            <w:shd w:val="clear" w:color="auto" w:fill="auto"/>
            <w:vAlign w:val="center"/>
          </w:tcPr>
          <w:p w14:paraId="23625ACD" w14:textId="44EAEB6F" w:rsidR="00AD76AD" w:rsidRPr="0019005B" w:rsidRDefault="00AD76AD" w:rsidP="00AD76AD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2x4GB</w:t>
            </w:r>
          </w:p>
        </w:tc>
        <w:tc>
          <w:tcPr>
            <w:tcW w:w="1184" w:type="dxa"/>
            <w:shd w:val="clear" w:color="auto" w:fill="auto"/>
            <w:vAlign w:val="center"/>
          </w:tcPr>
          <w:p w14:paraId="0F423986" w14:textId="0356DBC4" w:rsidR="00AD76AD" w:rsidRPr="0019005B" w:rsidRDefault="00AD76AD" w:rsidP="00AD76AD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1804" w:type="dxa"/>
            <w:shd w:val="clear" w:color="auto" w:fill="auto"/>
            <w:vAlign w:val="center"/>
          </w:tcPr>
          <w:p w14:paraId="7AA5955B" w14:textId="3639AAE5" w:rsidR="00AD76AD" w:rsidRPr="0019005B" w:rsidRDefault="00AD76AD" w:rsidP="00AD76AD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3200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3D5FAF6E" w14:textId="5D5DF1F9" w:rsidR="00AD76AD" w:rsidRPr="0019005B" w:rsidRDefault="00AD76AD" w:rsidP="00AD76AD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CL16</w:t>
            </w:r>
          </w:p>
        </w:tc>
      </w:tr>
      <w:tr w:rsidR="00B25A9B" w:rsidRPr="0019005B" w14:paraId="7F38E5B3" w14:textId="77777777" w:rsidTr="00D15F40">
        <w:trPr>
          <w:trHeight w:val="727"/>
        </w:trPr>
        <w:tc>
          <w:tcPr>
            <w:tcW w:w="3192" w:type="dxa"/>
            <w:shd w:val="clear" w:color="auto" w:fill="auto"/>
            <w:vAlign w:val="center"/>
          </w:tcPr>
          <w:p w14:paraId="1E813B70" w14:textId="43B8056C" w:rsidR="00B25A9B" w:rsidRPr="0019005B" w:rsidRDefault="00B25A9B" w:rsidP="00B25A9B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Samsung</w:t>
            </w:r>
            <w:r w:rsidRPr="00B25A9B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</w:rPr>
              <w:t>M</w:t>
            </w:r>
            <w:r w:rsidRPr="00B25A9B">
              <w:rPr>
                <w:szCs w:val="28"/>
                <w:lang w:val="ru-RU"/>
              </w:rPr>
              <w:t>378</w:t>
            </w:r>
            <w:r w:rsidRPr="0019005B">
              <w:rPr>
                <w:szCs w:val="28"/>
              </w:rPr>
              <w:t>A</w:t>
            </w:r>
            <w:r w:rsidRPr="00B25A9B">
              <w:rPr>
                <w:szCs w:val="28"/>
                <w:lang w:val="ru-RU"/>
              </w:rPr>
              <w:t>1</w:t>
            </w:r>
            <w:r w:rsidRPr="0019005B">
              <w:rPr>
                <w:szCs w:val="28"/>
              </w:rPr>
              <w:t>G</w:t>
            </w:r>
            <w:r w:rsidRPr="00B25A9B">
              <w:rPr>
                <w:szCs w:val="28"/>
                <w:lang w:val="ru-RU"/>
              </w:rPr>
              <w:t>44</w:t>
            </w:r>
            <w:r w:rsidRPr="0019005B">
              <w:rPr>
                <w:szCs w:val="28"/>
              </w:rPr>
              <w:t>AB</w:t>
            </w:r>
            <w:r w:rsidRPr="00B25A9B">
              <w:rPr>
                <w:szCs w:val="28"/>
                <w:lang w:val="ru-RU"/>
              </w:rPr>
              <w:t>0-</w:t>
            </w:r>
            <w:r w:rsidRPr="0019005B">
              <w:rPr>
                <w:szCs w:val="28"/>
              </w:rPr>
              <w:t>CWE</w:t>
            </w:r>
          </w:p>
        </w:tc>
        <w:tc>
          <w:tcPr>
            <w:tcW w:w="1188" w:type="dxa"/>
            <w:shd w:val="clear" w:color="auto" w:fill="auto"/>
            <w:vAlign w:val="center"/>
          </w:tcPr>
          <w:p w14:paraId="5ED1FCC5" w14:textId="05B4CACB" w:rsidR="00B25A9B" w:rsidRPr="0019005B" w:rsidRDefault="00B25A9B" w:rsidP="00B25A9B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8GB</w:t>
            </w:r>
          </w:p>
        </w:tc>
        <w:tc>
          <w:tcPr>
            <w:tcW w:w="1184" w:type="dxa"/>
            <w:shd w:val="clear" w:color="auto" w:fill="auto"/>
            <w:vAlign w:val="center"/>
          </w:tcPr>
          <w:p w14:paraId="38DAFD8A" w14:textId="03D476F6" w:rsidR="00B25A9B" w:rsidRPr="0019005B" w:rsidRDefault="00B25A9B" w:rsidP="00B25A9B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DDR4</w:t>
            </w:r>
          </w:p>
        </w:tc>
        <w:tc>
          <w:tcPr>
            <w:tcW w:w="1804" w:type="dxa"/>
            <w:shd w:val="clear" w:color="auto" w:fill="auto"/>
            <w:vAlign w:val="center"/>
          </w:tcPr>
          <w:p w14:paraId="443D6728" w14:textId="08E46B1A" w:rsidR="00B25A9B" w:rsidRPr="0019005B" w:rsidRDefault="00B25A9B" w:rsidP="00B25A9B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r w:rsidRPr="0019005B">
              <w:rPr>
                <w:szCs w:val="28"/>
              </w:rPr>
              <w:t>3200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02AB4313" w14:textId="3DED6C9B" w:rsidR="00B25A9B" w:rsidRPr="0019005B" w:rsidRDefault="00B25A9B" w:rsidP="00B25A9B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left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</w:tr>
    </w:tbl>
    <w:p w14:paraId="0C78314C" w14:textId="4C87E79D" w:rsidR="00CA19D6" w:rsidRPr="0019005B" w:rsidRDefault="00CA19D6" w:rsidP="00D15F40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Сравнив данные варианты оперативной памяти, можно сделать следующие выводы:</w:t>
      </w:r>
    </w:p>
    <w:p w14:paraId="7A07F6BD" w14:textId="77777777" w:rsidR="00CA19D6" w:rsidRPr="0019005B" w:rsidRDefault="00CA19D6" w:rsidP="000C4E62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0" w:firstLine="720"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>Объем памяти: 8 ГБ будет достаточно для большинства задач обычного пользования. При этом, важно учитывать, что 2</w:t>
      </w:r>
      <w:r w:rsidRPr="0019005B">
        <w:rPr>
          <w:szCs w:val="28"/>
        </w:rPr>
        <w:t>x</w:t>
      </w:r>
      <w:r w:rsidRPr="0019005B">
        <w:rPr>
          <w:szCs w:val="28"/>
          <w:lang w:val="ru-RU"/>
        </w:rPr>
        <w:t xml:space="preserve">4 ГБ (в случае </w:t>
      </w:r>
      <w:r w:rsidRPr="0019005B">
        <w:rPr>
          <w:szCs w:val="28"/>
        </w:rPr>
        <w:t>Patriot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Viper</w:t>
      </w:r>
      <w:r w:rsidRPr="0019005B">
        <w:rPr>
          <w:szCs w:val="28"/>
          <w:lang w:val="ru-RU"/>
        </w:rPr>
        <w:t xml:space="preserve"> 4) могут обеспечить немного лучшую производительность за счет двухканального режима, но это не всегда заметно в повседневном использовании.</w:t>
      </w:r>
    </w:p>
    <w:p w14:paraId="1E91B177" w14:textId="77777777" w:rsidR="00CA19D6" w:rsidRPr="0019005B" w:rsidRDefault="00CA19D6" w:rsidP="00CA19D6">
      <w:pPr>
        <w:numPr>
          <w:ilvl w:val="0"/>
          <w:numId w:val="8"/>
        </w:numPr>
        <w:tabs>
          <w:tab w:val="clear" w:pos="720"/>
          <w:tab w:val="num" w:pos="993"/>
        </w:tabs>
        <w:ind w:left="0" w:firstLine="720"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>Скорость памяти: 3200 МГц более предпочтительна, чем 2666 МГц, особенно если процессор и материнская плата поддерживают такую скорость.</w:t>
      </w:r>
    </w:p>
    <w:p w14:paraId="5651DEF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</w:rPr>
        <w:t>CAS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Latency</w:t>
      </w:r>
      <w:r w:rsidRPr="0019005B">
        <w:rPr>
          <w:szCs w:val="28"/>
          <w:lang w:val="ru-RU"/>
        </w:rPr>
        <w:t xml:space="preserve"> (</w:t>
      </w:r>
      <w:r w:rsidRPr="0019005B">
        <w:rPr>
          <w:szCs w:val="28"/>
        </w:rPr>
        <w:t>CL</w:t>
      </w:r>
      <w:r w:rsidRPr="0019005B">
        <w:rPr>
          <w:szCs w:val="28"/>
          <w:lang w:val="ru-RU"/>
        </w:rPr>
        <w:t xml:space="preserve">): Ниже значение лучше, </w:t>
      </w:r>
      <w:r w:rsidRPr="0019005B">
        <w:rPr>
          <w:szCs w:val="28"/>
        </w:rPr>
        <w:t>CL</w:t>
      </w:r>
      <w:r w:rsidRPr="0019005B">
        <w:rPr>
          <w:szCs w:val="28"/>
          <w:lang w:val="ru-RU"/>
        </w:rPr>
        <w:t xml:space="preserve">16 хорошо для памяти 3200 МГц, но для </w:t>
      </w:r>
      <w:proofErr w:type="spellStart"/>
      <w:r w:rsidRPr="0019005B">
        <w:rPr>
          <w:szCs w:val="28"/>
        </w:rPr>
        <w:t>Geil</w:t>
      </w:r>
      <w:proofErr w:type="spellEnd"/>
      <w:r w:rsidRPr="0019005B">
        <w:rPr>
          <w:szCs w:val="28"/>
          <w:lang w:val="ru-RU"/>
        </w:rPr>
        <w:t xml:space="preserve"> и </w:t>
      </w:r>
      <w:r w:rsidRPr="0019005B">
        <w:rPr>
          <w:szCs w:val="28"/>
        </w:rPr>
        <w:t>Samsung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CAS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Latency</w:t>
      </w:r>
      <w:r w:rsidRPr="0019005B">
        <w:rPr>
          <w:szCs w:val="28"/>
          <w:lang w:val="ru-RU"/>
        </w:rPr>
        <w:t xml:space="preserve"> не указано.</w:t>
      </w:r>
    </w:p>
    <w:p w14:paraId="6C02436D" w14:textId="09383C39" w:rsidR="00CA19D6" w:rsidRDefault="00CA19D6" w:rsidP="00587D6F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Итоговым выбором стала модель оперативной памяти </w:t>
      </w:r>
      <w:r w:rsidRPr="0019005B">
        <w:rPr>
          <w:szCs w:val="28"/>
        </w:rPr>
        <w:t>Patriot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Viper</w:t>
      </w:r>
      <w:r w:rsidRPr="0019005B">
        <w:rPr>
          <w:szCs w:val="28"/>
          <w:lang w:val="ru-RU"/>
        </w:rPr>
        <w:t xml:space="preserve"> 4 </w:t>
      </w:r>
      <w:r w:rsidRPr="0019005B">
        <w:rPr>
          <w:szCs w:val="28"/>
        </w:rPr>
        <w:t>Blackout</w:t>
      </w:r>
      <w:r w:rsidRPr="0019005B">
        <w:rPr>
          <w:b/>
          <w:bCs/>
          <w:szCs w:val="28"/>
          <w:lang w:val="ru-RU"/>
        </w:rPr>
        <w:t xml:space="preserve">, </w:t>
      </w:r>
      <w:r w:rsidRPr="0019005B">
        <w:rPr>
          <w:szCs w:val="28"/>
          <w:lang w:val="ru-RU"/>
        </w:rPr>
        <w:t>так как данный вариант является лучшим по характеристикам среди аналогов.</w:t>
      </w:r>
    </w:p>
    <w:p w14:paraId="4D6B04A3" w14:textId="77777777" w:rsidR="00587D6F" w:rsidRPr="0019005B" w:rsidRDefault="00587D6F" w:rsidP="00587D6F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</w:p>
    <w:p w14:paraId="4527EC39" w14:textId="1D9DC852" w:rsidR="00CA19D6" w:rsidRPr="00F345E4" w:rsidRDefault="00CA19D6" w:rsidP="00587D6F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3.1.1.5 Обоснование выбора жесткого диска</w:t>
      </w:r>
    </w:p>
    <w:p w14:paraId="279E21F9" w14:textId="77777777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Жесткий диск является неотъемлемым компонентом компьютеров. В нашем случае он будет являться единственным хранилищем, на котором будет размещаться как сама операционная система, так и все пользовательские файлы. Следовательно, необходимо подобрать надёжное устройство, которое будет выполнять весь необходимый функционал. </w:t>
      </w:r>
    </w:p>
    <w:p w14:paraId="788A0A12" w14:textId="479C2ECE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Ниже </w:t>
      </w:r>
      <w:r w:rsidR="000849FB">
        <w:rPr>
          <w:szCs w:val="28"/>
          <w:lang w:val="ru-RU"/>
        </w:rPr>
        <w:t xml:space="preserve">в таблице 3.4 </w:t>
      </w:r>
      <w:r w:rsidRPr="0019005B">
        <w:rPr>
          <w:szCs w:val="28"/>
          <w:lang w:val="ru-RU"/>
        </w:rPr>
        <w:t>будет представлена сравнительная характеристика нескольких вариантов.</w:t>
      </w:r>
    </w:p>
    <w:p w14:paraId="0CF53102" w14:textId="77777777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3565DDD6" w14:textId="77777777" w:rsidR="00CA19D6" w:rsidRPr="0019005B" w:rsidRDefault="00CA19D6" w:rsidP="00235EC5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3.4 – Сравнительная характеристика жестких дисков</w:t>
      </w:r>
    </w:p>
    <w:tbl>
      <w:tblPr>
        <w:tblW w:w="501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7"/>
        <w:gridCol w:w="7"/>
        <w:gridCol w:w="2276"/>
        <w:gridCol w:w="12"/>
        <w:gridCol w:w="2133"/>
        <w:gridCol w:w="16"/>
        <w:gridCol w:w="2149"/>
        <w:gridCol w:w="22"/>
      </w:tblGrid>
      <w:tr w:rsidR="00E53F4C" w:rsidRPr="0019005B" w14:paraId="05532361" w14:textId="77777777" w:rsidTr="00B25A9B">
        <w:trPr>
          <w:trHeight w:val="424"/>
        </w:trPr>
        <w:tc>
          <w:tcPr>
            <w:tcW w:w="2764" w:type="dxa"/>
            <w:gridSpan w:val="2"/>
            <w:shd w:val="clear" w:color="auto" w:fill="auto"/>
          </w:tcPr>
          <w:p w14:paraId="1FFC38DB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Характеристика</w:t>
            </w:r>
            <w:proofErr w:type="spellEnd"/>
          </w:p>
        </w:tc>
        <w:tc>
          <w:tcPr>
            <w:tcW w:w="2288" w:type="dxa"/>
            <w:gridSpan w:val="2"/>
            <w:shd w:val="clear" w:color="auto" w:fill="auto"/>
          </w:tcPr>
          <w:p w14:paraId="2A1DE26E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Seagate 500GB</w:t>
            </w:r>
          </w:p>
        </w:tc>
        <w:tc>
          <w:tcPr>
            <w:tcW w:w="2133" w:type="dxa"/>
            <w:shd w:val="clear" w:color="auto" w:fill="auto"/>
          </w:tcPr>
          <w:p w14:paraId="57846AA1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Toshiba 500GB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0DFB8612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WD Blue 500GB</w:t>
            </w:r>
          </w:p>
        </w:tc>
      </w:tr>
      <w:tr w:rsidR="00E53F4C" w:rsidRPr="0019005B" w14:paraId="66940087" w14:textId="77777777" w:rsidTr="00B25A9B">
        <w:trPr>
          <w:trHeight w:val="424"/>
        </w:trPr>
        <w:tc>
          <w:tcPr>
            <w:tcW w:w="2764" w:type="dxa"/>
            <w:gridSpan w:val="2"/>
            <w:shd w:val="clear" w:color="auto" w:fill="auto"/>
          </w:tcPr>
          <w:p w14:paraId="6180F49D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Тип</w:t>
            </w:r>
            <w:proofErr w:type="spellEnd"/>
          </w:p>
        </w:tc>
        <w:tc>
          <w:tcPr>
            <w:tcW w:w="2288" w:type="dxa"/>
            <w:gridSpan w:val="2"/>
            <w:shd w:val="clear" w:color="auto" w:fill="auto"/>
          </w:tcPr>
          <w:p w14:paraId="2B35039A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HDD</w:t>
            </w:r>
          </w:p>
        </w:tc>
        <w:tc>
          <w:tcPr>
            <w:tcW w:w="2133" w:type="dxa"/>
            <w:shd w:val="clear" w:color="auto" w:fill="auto"/>
          </w:tcPr>
          <w:p w14:paraId="2BD7F93F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HDD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1781B89C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HDD</w:t>
            </w:r>
          </w:p>
        </w:tc>
      </w:tr>
      <w:tr w:rsidR="00E53F4C" w:rsidRPr="0019005B" w14:paraId="0A3492BD" w14:textId="77777777" w:rsidTr="00B25A9B">
        <w:trPr>
          <w:trHeight w:val="401"/>
        </w:trPr>
        <w:tc>
          <w:tcPr>
            <w:tcW w:w="2764" w:type="dxa"/>
            <w:gridSpan w:val="2"/>
            <w:shd w:val="clear" w:color="auto" w:fill="auto"/>
          </w:tcPr>
          <w:p w14:paraId="56E51C4C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Объем</w:t>
            </w:r>
            <w:proofErr w:type="spellEnd"/>
            <w:r w:rsidRPr="0019005B">
              <w:rPr>
                <w:szCs w:val="28"/>
              </w:rPr>
              <w:t xml:space="preserve"> (ГБ)</w:t>
            </w:r>
          </w:p>
        </w:tc>
        <w:tc>
          <w:tcPr>
            <w:tcW w:w="2288" w:type="dxa"/>
            <w:gridSpan w:val="2"/>
            <w:shd w:val="clear" w:color="auto" w:fill="auto"/>
          </w:tcPr>
          <w:p w14:paraId="2E7B86F9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500</w:t>
            </w:r>
          </w:p>
        </w:tc>
        <w:tc>
          <w:tcPr>
            <w:tcW w:w="2133" w:type="dxa"/>
            <w:shd w:val="clear" w:color="auto" w:fill="auto"/>
          </w:tcPr>
          <w:p w14:paraId="53F5BF7E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500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15C03817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500</w:t>
            </w:r>
          </w:p>
        </w:tc>
      </w:tr>
      <w:tr w:rsidR="00E53F4C" w:rsidRPr="0019005B" w14:paraId="5F95CA17" w14:textId="77777777" w:rsidTr="00B25A9B">
        <w:trPr>
          <w:trHeight w:val="424"/>
        </w:trPr>
        <w:tc>
          <w:tcPr>
            <w:tcW w:w="2764" w:type="dxa"/>
            <w:gridSpan w:val="2"/>
            <w:shd w:val="clear" w:color="auto" w:fill="auto"/>
          </w:tcPr>
          <w:p w14:paraId="1DEE21F9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Форм-фактор</w:t>
            </w:r>
            <w:proofErr w:type="spellEnd"/>
          </w:p>
        </w:tc>
        <w:tc>
          <w:tcPr>
            <w:tcW w:w="2288" w:type="dxa"/>
            <w:gridSpan w:val="2"/>
            <w:shd w:val="clear" w:color="auto" w:fill="auto"/>
          </w:tcPr>
          <w:p w14:paraId="539A019B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2.5"</w:t>
            </w:r>
          </w:p>
        </w:tc>
        <w:tc>
          <w:tcPr>
            <w:tcW w:w="2133" w:type="dxa"/>
            <w:shd w:val="clear" w:color="auto" w:fill="auto"/>
          </w:tcPr>
          <w:p w14:paraId="563C8155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2.5"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6A3A748A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2.5"</w:t>
            </w:r>
          </w:p>
        </w:tc>
      </w:tr>
      <w:tr w:rsidR="00E53F4C" w:rsidRPr="0019005B" w14:paraId="120A16EB" w14:textId="77777777" w:rsidTr="00B25A9B">
        <w:trPr>
          <w:trHeight w:val="424"/>
        </w:trPr>
        <w:tc>
          <w:tcPr>
            <w:tcW w:w="2764" w:type="dxa"/>
            <w:gridSpan w:val="2"/>
            <w:shd w:val="clear" w:color="auto" w:fill="auto"/>
          </w:tcPr>
          <w:p w14:paraId="1076CD25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Размер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Буфера</w:t>
            </w:r>
            <w:proofErr w:type="spellEnd"/>
            <w:r w:rsidRPr="0019005B">
              <w:rPr>
                <w:szCs w:val="28"/>
              </w:rPr>
              <w:t xml:space="preserve"> (МБ)</w:t>
            </w:r>
          </w:p>
        </w:tc>
        <w:tc>
          <w:tcPr>
            <w:tcW w:w="2288" w:type="dxa"/>
            <w:gridSpan w:val="2"/>
            <w:shd w:val="clear" w:color="auto" w:fill="auto"/>
          </w:tcPr>
          <w:p w14:paraId="38A8B06D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128</w:t>
            </w:r>
          </w:p>
        </w:tc>
        <w:tc>
          <w:tcPr>
            <w:tcW w:w="2133" w:type="dxa"/>
            <w:shd w:val="clear" w:color="auto" w:fill="auto"/>
          </w:tcPr>
          <w:p w14:paraId="3A8510FA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64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1DE91652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</w:t>
            </w:r>
          </w:p>
        </w:tc>
      </w:tr>
      <w:tr w:rsidR="00E53F4C" w:rsidRPr="0019005B" w14:paraId="4CBDF36F" w14:textId="77777777" w:rsidTr="00B25A9B">
        <w:trPr>
          <w:trHeight w:val="849"/>
        </w:trPr>
        <w:tc>
          <w:tcPr>
            <w:tcW w:w="2764" w:type="dxa"/>
            <w:gridSpan w:val="2"/>
            <w:shd w:val="clear" w:color="auto" w:fill="auto"/>
          </w:tcPr>
          <w:p w14:paraId="281DE1A8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Скорость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Вращения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об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мин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288" w:type="dxa"/>
            <w:gridSpan w:val="2"/>
            <w:shd w:val="clear" w:color="auto" w:fill="auto"/>
          </w:tcPr>
          <w:p w14:paraId="1D66AAEC" w14:textId="15436855" w:rsidR="00CA19D6" w:rsidRPr="0019005B" w:rsidRDefault="000C4E62" w:rsidP="00D15F40">
            <w:pPr>
              <w:tabs>
                <w:tab w:val="left" w:pos="-166"/>
                <w:tab w:val="left" w:pos="14"/>
                <w:tab w:val="center" w:pos="1094"/>
              </w:tabs>
              <w:spacing w:before="240" w:line="240" w:lineRule="auto"/>
              <w:ind w:left="-166" w:right="-192" w:hanging="166"/>
              <w:contextualSpacing/>
              <w:rPr>
                <w:szCs w:val="28"/>
                <w:lang w:val="ru-RU"/>
              </w:rPr>
            </w:pPr>
            <w:r>
              <w:rPr>
                <w:szCs w:val="28"/>
              </w:rPr>
              <w:tab/>
            </w:r>
            <w:r w:rsidR="00D15F40">
              <w:rPr>
                <w:szCs w:val="28"/>
                <w:lang w:val="ru-RU"/>
              </w:rPr>
              <w:t xml:space="preserve">  </w:t>
            </w:r>
            <w:r w:rsidR="00CA19D6" w:rsidRPr="0019005B">
              <w:rPr>
                <w:szCs w:val="28"/>
              </w:rPr>
              <w:t>5400</w:t>
            </w:r>
          </w:p>
        </w:tc>
        <w:tc>
          <w:tcPr>
            <w:tcW w:w="2133" w:type="dxa"/>
            <w:shd w:val="clear" w:color="auto" w:fill="auto"/>
          </w:tcPr>
          <w:p w14:paraId="06B7DEC1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7200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56E93C5F" w14:textId="77777777" w:rsidR="00CA19D6" w:rsidRPr="0019005B" w:rsidRDefault="00CA19D6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5400</w:t>
            </w:r>
          </w:p>
        </w:tc>
      </w:tr>
      <w:tr w:rsidR="0050161C" w:rsidRPr="0019005B" w14:paraId="045FFBEC" w14:textId="77777777" w:rsidTr="00B25A9B">
        <w:trPr>
          <w:trHeight w:val="424"/>
        </w:trPr>
        <w:tc>
          <w:tcPr>
            <w:tcW w:w="2764" w:type="dxa"/>
            <w:gridSpan w:val="2"/>
            <w:shd w:val="clear" w:color="auto" w:fill="auto"/>
          </w:tcPr>
          <w:p w14:paraId="228F5644" w14:textId="124D1237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Интерфейс</w:t>
            </w:r>
            <w:proofErr w:type="spellEnd"/>
          </w:p>
        </w:tc>
        <w:tc>
          <w:tcPr>
            <w:tcW w:w="2288" w:type="dxa"/>
            <w:gridSpan w:val="2"/>
            <w:shd w:val="clear" w:color="auto" w:fill="auto"/>
          </w:tcPr>
          <w:p w14:paraId="6FED3BCD" w14:textId="31C07ED4" w:rsidR="0050161C" w:rsidRDefault="0050161C" w:rsidP="00D15F40">
            <w:pPr>
              <w:tabs>
                <w:tab w:val="left" w:pos="-166"/>
                <w:tab w:val="left" w:pos="14"/>
                <w:tab w:val="center" w:pos="1094"/>
              </w:tabs>
              <w:spacing w:before="240" w:line="240" w:lineRule="auto"/>
              <w:ind w:left="-166" w:right="-192" w:firstLine="167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SATA 6Gbit/s</w:t>
            </w:r>
          </w:p>
        </w:tc>
        <w:tc>
          <w:tcPr>
            <w:tcW w:w="2133" w:type="dxa"/>
            <w:shd w:val="clear" w:color="auto" w:fill="auto"/>
          </w:tcPr>
          <w:p w14:paraId="7B1C2426" w14:textId="40CE635B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SATA III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01A3CF9A" w14:textId="48C679D1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SATA 6Gb/s</w:t>
            </w:r>
          </w:p>
        </w:tc>
      </w:tr>
      <w:tr w:rsidR="0050161C" w:rsidRPr="0019005B" w14:paraId="7C8F3B89" w14:textId="77777777" w:rsidTr="00B25A9B">
        <w:trPr>
          <w:trHeight w:val="849"/>
        </w:trPr>
        <w:tc>
          <w:tcPr>
            <w:tcW w:w="2764" w:type="dxa"/>
            <w:gridSpan w:val="2"/>
            <w:shd w:val="clear" w:color="auto" w:fill="auto"/>
          </w:tcPr>
          <w:p w14:paraId="3CF09CA5" w14:textId="013C2604" w:rsidR="0050161C" w:rsidRPr="0050161C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Скорость Передачи Данных (МБ/с)</w:t>
            </w:r>
          </w:p>
        </w:tc>
        <w:tc>
          <w:tcPr>
            <w:tcW w:w="2288" w:type="dxa"/>
            <w:gridSpan w:val="2"/>
            <w:shd w:val="clear" w:color="auto" w:fill="auto"/>
          </w:tcPr>
          <w:p w14:paraId="75B62E78" w14:textId="4717BB08" w:rsidR="0050161C" w:rsidRDefault="0050161C" w:rsidP="00D15F40">
            <w:pPr>
              <w:tabs>
                <w:tab w:val="left" w:pos="14"/>
                <w:tab w:val="center" w:pos="1094"/>
              </w:tabs>
              <w:spacing w:before="240" w:line="240" w:lineRule="auto"/>
              <w:ind w:left="-166" w:right="-192" w:firstLine="167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600 </w:t>
            </w:r>
            <w:r>
              <w:rPr>
                <w:szCs w:val="28"/>
                <w:lang w:val="ru-RU"/>
              </w:rPr>
              <w:t>(</w:t>
            </w:r>
            <w:proofErr w:type="spellStart"/>
            <w:r w:rsidRPr="0019005B">
              <w:rPr>
                <w:szCs w:val="28"/>
              </w:rPr>
              <w:t>Внешняя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133" w:type="dxa"/>
            <w:shd w:val="clear" w:color="auto" w:fill="auto"/>
          </w:tcPr>
          <w:p w14:paraId="6921AB33" w14:textId="1FB7EF1D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190.7 (</w:t>
            </w:r>
            <w:proofErr w:type="spellStart"/>
            <w:r w:rsidRPr="0019005B">
              <w:rPr>
                <w:szCs w:val="28"/>
              </w:rPr>
              <w:t>Макс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187" w:type="dxa"/>
            <w:gridSpan w:val="3"/>
            <w:shd w:val="clear" w:color="auto" w:fill="auto"/>
          </w:tcPr>
          <w:p w14:paraId="4BB1BC3D" w14:textId="6E5CF93C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</w:tr>
      <w:tr w:rsidR="0050161C" w:rsidRPr="0019005B" w14:paraId="520600A2" w14:textId="77777777" w:rsidTr="00B25A9B">
        <w:trPr>
          <w:gridAfter w:val="1"/>
          <w:wAfter w:w="22" w:type="dxa"/>
        </w:trPr>
        <w:tc>
          <w:tcPr>
            <w:tcW w:w="2757" w:type="dxa"/>
            <w:shd w:val="clear" w:color="auto" w:fill="auto"/>
          </w:tcPr>
          <w:p w14:paraId="5EA1AF3A" w14:textId="09CC257D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Ударостойкость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Рабочая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283" w:type="dxa"/>
            <w:gridSpan w:val="2"/>
            <w:shd w:val="clear" w:color="auto" w:fill="auto"/>
          </w:tcPr>
          <w:p w14:paraId="7BCC2C98" w14:textId="43E6A2F6" w:rsidR="0050161C" w:rsidRDefault="0050161C" w:rsidP="00D15F40">
            <w:pPr>
              <w:tabs>
                <w:tab w:val="left" w:pos="14"/>
                <w:tab w:val="center" w:pos="1094"/>
              </w:tabs>
              <w:spacing w:before="240" w:line="240" w:lineRule="auto"/>
              <w:ind w:left="0" w:right="-192" w:firstLine="18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400 G</w:t>
            </w:r>
          </w:p>
        </w:tc>
        <w:tc>
          <w:tcPr>
            <w:tcW w:w="2161" w:type="dxa"/>
            <w:gridSpan w:val="3"/>
            <w:shd w:val="clear" w:color="auto" w:fill="auto"/>
          </w:tcPr>
          <w:p w14:paraId="62D7ABF7" w14:textId="020695B5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  <w:tc>
          <w:tcPr>
            <w:tcW w:w="2149" w:type="dxa"/>
            <w:shd w:val="clear" w:color="auto" w:fill="auto"/>
          </w:tcPr>
          <w:p w14:paraId="06ED208A" w14:textId="51A9E82A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</w:tr>
      <w:tr w:rsidR="0050161C" w:rsidRPr="0019005B" w14:paraId="6D05A24C" w14:textId="77777777" w:rsidTr="00B25A9B">
        <w:trPr>
          <w:gridAfter w:val="1"/>
          <w:wAfter w:w="22" w:type="dxa"/>
        </w:trPr>
        <w:tc>
          <w:tcPr>
            <w:tcW w:w="2757" w:type="dxa"/>
            <w:shd w:val="clear" w:color="auto" w:fill="auto"/>
          </w:tcPr>
          <w:p w14:paraId="2E021B41" w14:textId="7E3C81ED" w:rsidR="0050161C" w:rsidRPr="0050161C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Уровень Шума (Холостой/Рабочий) (дБ)</w:t>
            </w:r>
          </w:p>
        </w:tc>
        <w:tc>
          <w:tcPr>
            <w:tcW w:w="2283" w:type="dxa"/>
            <w:gridSpan w:val="2"/>
            <w:shd w:val="clear" w:color="auto" w:fill="auto"/>
          </w:tcPr>
          <w:p w14:paraId="21DC5718" w14:textId="72515CCD" w:rsidR="0050161C" w:rsidRDefault="0050161C" w:rsidP="00D15F40">
            <w:pPr>
              <w:tabs>
                <w:tab w:val="left" w:pos="14"/>
                <w:tab w:val="center" w:pos="1094"/>
              </w:tabs>
              <w:spacing w:before="240" w:line="240" w:lineRule="auto"/>
              <w:ind w:left="0" w:right="-192" w:firstLine="18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20/22</w:t>
            </w:r>
          </w:p>
        </w:tc>
        <w:tc>
          <w:tcPr>
            <w:tcW w:w="2161" w:type="dxa"/>
            <w:gridSpan w:val="3"/>
            <w:shd w:val="clear" w:color="auto" w:fill="auto"/>
          </w:tcPr>
          <w:p w14:paraId="1D05FC54" w14:textId="3662207B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  <w:tc>
          <w:tcPr>
            <w:tcW w:w="2149" w:type="dxa"/>
            <w:shd w:val="clear" w:color="auto" w:fill="auto"/>
          </w:tcPr>
          <w:p w14:paraId="09ADD65F" w14:textId="6D84D9D6" w:rsidR="0050161C" w:rsidRPr="0019005B" w:rsidRDefault="0050161C" w:rsidP="00D15F40">
            <w:pPr>
              <w:tabs>
                <w:tab w:val="left" w:pos="60"/>
              </w:tabs>
              <w:spacing w:before="240" w:line="240" w:lineRule="auto"/>
              <w:ind w:left="0" w:right="-192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</w:tr>
    </w:tbl>
    <w:p w14:paraId="6F22097D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Сравнив данные варианты жестких дисков, можно сделать следующие провести краткую аналитику для выявления наиболее важных характеристик:</w:t>
      </w:r>
    </w:p>
    <w:p w14:paraId="07D2FF91" w14:textId="0B1F5D71" w:rsidR="00CA19D6" w:rsidRPr="00235EC5" w:rsidRDefault="00CA19D6" w:rsidP="00587D6F">
      <w:pPr>
        <w:pStyle w:val="af1"/>
        <w:numPr>
          <w:ilvl w:val="0"/>
          <w:numId w:val="9"/>
        </w:numPr>
        <w:tabs>
          <w:tab w:val="clear" w:pos="720"/>
          <w:tab w:val="num" w:pos="993"/>
          <w:tab w:val="center" w:pos="1080"/>
        </w:tabs>
        <w:ind w:left="0" w:firstLine="720"/>
        <w:textAlignment w:val="baseline"/>
        <w:rPr>
          <w:szCs w:val="28"/>
          <w:lang w:val="ru-RU"/>
        </w:rPr>
      </w:pPr>
      <w:r w:rsidRPr="00235EC5">
        <w:rPr>
          <w:szCs w:val="28"/>
          <w:lang w:val="ru-RU"/>
        </w:rPr>
        <w:t xml:space="preserve">Скорость </w:t>
      </w:r>
      <w:r w:rsidR="008C4187">
        <w:rPr>
          <w:szCs w:val="28"/>
          <w:lang w:val="ru-RU"/>
        </w:rPr>
        <w:t>в</w:t>
      </w:r>
      <w:r w:rsidRPr="00235EC5">
        <w:rPr>
          <w:szCs w:val="28"/>
          <w:lang w:val="ru-RU"/>
        </w:rPr>
        <w:t xml:space="preserve">ращения: жесткий диск </w:t>
      </w:r>
      <w:r w:rsidRPr="00235EC5">
        <w:rPr>
          <w:szCs w:val="28"/>
        </w:rPr>
        <w:t>Toshiba</w:t>
      </w:r>
      <w:r w:rsidRPr="00235EC5">
        <w:rPr>
          <w:szCs w:val="28"/>
          <w:lang w:val="ru-RU"/>
        </w:rPr>
        <w:t xml:space="preserve"> имеет более высокую скорость вращения (7200 об/мин), что обычно предлагает лучшую производительность по сравнению с 5400 об/мин.</w:t>
      </w:r>
    </w:p>
    <w:p w14:paraId="44A31A98" w14:textId="200379AF" w:rsidR="00CA19D6" w:rsidRPr="0019005B" w:rsidRDefault="00CA19D6" w:rsidP="00CA19D6">
      <w:pPr>
        <w:numPr>
          <w:ilvl w:val="0"/>
          <w:numId w:val="9"/>
        </w:numPr>
        <w:tabs>
          <w:tab w:val="clear" w:pos="720"/>
          <w:tab w:val="num" w:pos="993"/>
        </w:tabs>
        <w:ind w:left="0" w:firstLine="720"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Размер </w:t>
      </w:r>
      <w:r w:rsidR="008C4187">
        <w:rPr>
          <w:szCs w:val="28"/>
          <w:lang w:val="ru-RU"/>
        </w:rPr>
        <w:t>б</w:t>
      </w:r>
      <w:r w:rsidRPr="0019005B">
        <w:rPr>
          <w:szCs w:val="28"/>
          <w:lang w:val="ru-RU"/>
        </w:rPr>
        <w:t>уфера: больший размер буфера (</w:t>
      </w:r>
      <w:r w:rsidRPr="0019005B">
        <w:rPr>
          <w:szCs w:val="28"/>
        </w:rPr>
        <w:t>Seagate</w:t>
      </w:r>
      <w:r w:rsidRPr="0019005B">
        <w:rPr>
          <w:szCs w:val="28"/>
          <w:lang w:val="ru-RU"/>
        </w:rPr>
        <w:t xml:space="preserve"> - 128 МБ) может улучшить производительность, особенно при частом чтении/записи данных.</w:t>
      </w:r>
    </w:p>
    <w:p w14:paraId="4040068C" w14:textId="3A9AB4C9" w:rsidR="00CA19D6" w:rsidRPr="0019005B" w:rsidRDefault="00CA19D6" w:rsidP="00CA19D6">
      <w:pPr>
        <w:numPr>
          <w:ilvl w:val="0"/>
          <w:numId w:val="9"/>
        </w:numPr>
        <w:tabs>
          <w:tab w:val="clear" w:pos="720"/>
          <w:tab w:val="num" w:pos="993"/>
        </w:tabs>
        <w:ind w:left="0" w:firstLine="720"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Интерфейс и </w:t>
      </w:r>
      <w:r w:rsidR="008C4187">
        <w:rPr>
          <w:szCs w:val="28"/>
          <w:lang w:val="ru-RU"/>
        </w:rPr>
        <w:t>с</w:t>
      </w:r>
      <w:r w:rsidRPr="0019005B">
        <w:rPr>
          <w:szCs w:val="28"/>
          <w:lang w:val="ru-RU"/>
        </w:rPr>
        <w:t xml:space="preserve">корость </w:t>
      </w:r>
      <w:r w:rsidR="008C4187">
        <w:rPr>
          <w:szCs w:val="28"/>
          <w:lang w:val="ru-RU"/>
        </w:rPr>
        <w:t>п</w:t>
      </w:r>
      <w:r w:rsidRPr="0019005B">
        <w:rPr>
          <w:szCs w:val="28"/>
          <w:lang w:val="ru-RU"/>
        </w:rPr>
        <w:t xml:space="preserve">ередачи </w:t>
      </w:r>
      <w:r w:rsidR="008C4187">
        <w:rPr>
          <w:szCs w:val="28"/>
          <w:lang w:val="ru-RU"/>
        </w:rPr>
        <w:t>д</w:t>
      </w:r>
      <w:r w:rsidRPr="0019005B">
        <w:rPr>
          <w:szCs w:val="28"/>
          <w:lang w:val="ru-RU"/>
        </w:rPr>
        <w:t xml:space="preserve">анных: хотя </w:t>
      </w:r>
      <w:r w:rsidRPr="0019005B">
        <w:rPr>
          <w:szCs w:val="28"/>
        </w:rPr>
        <w:t>Seagate</w:t>
      </w:r>
      <w:r w:rsidRPr="0019005B">
        <w:rPr>
          <w:szCs w:val="28"/>
          <w:lang w:val="ru-RU"/>
        </w:rPr>
        <w:t xml:space="preserve"> заявляет внешнюю скорость передачи данных 600 МБ/с, фактическая производительность будет зависеть от множества факторов, включая интерфейс материнской платы.</w:t>
      </w:r>
    </w:p>
    <w:p w14:paraId="7347EDB7" w14:textId="608DBA3F" w:rsidR="00CA19D6" w:rsidRPr="0019005B" w:rsidRDefault="00CA19D6" w:rsidP="00587D6F">
      <w:pPr>
        <w:numPr>
          <w:ilvl w:val="0"/>
          <w:numId w:val="9"/>
        </w:numPr>
        <w:tabs>
          <w:tab w:val="clear" w:pos="720"/>
          <w:tab w:val="num" w:pos="993"/>
        </w:tabs>
        <w:spacing w:after="0"/>
        <w:ind w:left="0" w:firstLine="720"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Ударостойкость и </w:t>
      </w:r>
      <w:r w:rsidR="008C4187">
        <w:rPr>
          <w:szCs w:val="28"/>
          <w:lang w:val="ru-RU"/>
        </w:rPr>
        <w:t>ш</w:t>
      </w:r>
      <w:r w:rsidRPr="0019005B">
        <w:rPr>
          <w:szCs w:val="28"/>
          <w:lang w:val="ru-RU"/>
        </w:rPr>
        <w:t xml:space="preserve">ум: </w:t>
      </w:r>
      <w:r w:rsidRPr="0019005B">
        <w:rPr>
          <w:szCs w:val="28"/>
        </w:rPr>
        <w:t>Seagate</w:t>
      </w:r>
      <w:r w:rsidRPr="0019005B">
        <w:rPr>
          <w:szCs w:val="28"/>
          <w:lang w:val="ru-RU"/>
        </w:rPr>
        <w:t xml:space="preserve"> предлагает более высокую ударостойкость и указывает уровень шума, что может быть важно для некоторых пользователей.</w:t>
      </w:r>
    </w:p>
    <w:p w14:paraId="68E6012E" w14:textId="64413B77" w:rsidR="00CA19D6" w:rsidRDefault="00CA19D6" w:rsidP="00587D6F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</w:rPr>
        <w:t>Seagate</w:t>
      </w:r>
      <w:r w:rsidRPr="0019005B">
        <w:rPr>
          <w:szCs w:val="28"/>
          <w:lang w:val="ru-RU"/>
        </w:rPr>
        <w:t xml:space="preserve"> 500</w:t>
      </w:r>
      <w:r w:rsidRPr="0019005B">
        <w:rPr>
          <w:szCs w:val="28"/>
        </w:rPr>
        <w:t>GB</w:t>
      </w:r>
      <w:r w:rsidRPr="0019005B">
        <w:rPr>
          <w:szCs w:val="28"/>
          <w:lang w:val="ru-RU"/>
        </w:rPr>
        <w:t xml:space="preserve"> выглядит как наиболее сбалансированный вариант, учитывая больший размер буфера и указанные характеристики ударостойкости и шума. Данная модель отлично подойдет для использования в компьютерах пользователей, так является довольно бюджетным вариантом, и в то же время является достаточным для выполнения простых задач.</w:t>
      </w:r>
    </w:p>
    <w:p w14:paraId="35932E1B" w14:textId="77777777" w:rsidR="0050161C" w:rsidRPr="0019005B" w:rsidRDefault="0050161C" w:rsidP="00587D6F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4BB5CC4C" w14:textId="342BED58" w:rsidR="00CA19D6" w:rsidRPr="00F345E4" w:rsidRDefault="00CA19D6" w:rsidP="0050161C">
      <w:pPr>
        <w:tabs>
          <w:tab w:val="left" w:pos="60"/>
        </w:tabs>
        <w:spacing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3.1.1.6 Обоснование выбора мониторов</w:t>
      </w:r>
    </w:p>
    <w:p w14:paraId="186B5B53" w14:textId="59D24259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использования компьютеров помимо непосредственно комплектующих, необходимо подобрать и дисплеи, которые будут использоваться для вывода изображения на экран. Дисплеи должны подходить под требования задания, то есть быть достаточно бюджетными, но достаточных для пользования компьютерами в бытовых задачах. Ниже </w:t>
      </w:r>
      <w:r w:rsidR="000849FB">
        <w:rPr>
          <w:szCs w:val="28"/>
          <w:lang w:val="ru-RU"/>
        </w:rPr>
        <w:t xml:space="preserve">в таблице 3.5 </w:t>
      </w:r>
      <w:r w:rsidRPr="0019005B">
        <w:rPr>
          <w:szCs w:val="28"/>
          <w:lang w:val="ru-RU"/>
        </w:rPr>
        <w:t>будет представлена сравнительная характеристика мониторов.</w:t>
      </w:r>
    </w:p>
    <w:p w14:paraId="699B3F37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3D50670" w14:textId="77777777" w:rsidR="00CA19D6" w:rsidRPr="0019005B" w:rsidRDefault="00CA19D6" w:rsidP="00E53F4C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Таблица 3.5– Сравнительная характеристика мониторов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A19D6" w:rsidRPr="0019005B" w14:paraId="7460E3EA" w14:textId="77777777" w:rsidTr="00B25A9B">
        <w:trPr>
          <w:trHeight w:val="737"/>
        </w:trPr>
        <w:tc>
          <w:tcPr>
            <w:tcW w:w="2336" w:type="dxa"/>
            <w:shd w:val="clear" w:color="auto" w:fill="auto"/>
          </w:tcPr>
          <w:p w14:paraId="1E64A7E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Критерий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168AA2D0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HUAWEI </w:t>
            </w:r>
            <w:proofErr w:type="spellStart"/>
            <w:r w:rsidRPr="0019005B">
              <w:rPr>
                <w:szCs w:val="28"/>
              </w:rPr>
              <w:t>MateView</w:t>
            </w:r>
            <w:proofErr w:type="spellEnd"/>
            <w:r w:rsidRPr="0019005B">
              <w:rPr>
                <w:szCs w:val="28"/>
              </w:rPr>
              <w:t xml:space="preserve"> SE</w:t>
            </w:r>
          </w:p>
        </w:tc>
        <w:tc>
          <w:tcPr>
            <w:tcW w:w="2336" w:type="dxa"/>
            <w:shd w:val="clear" w:color="auto" w:fill="auto"/>
          </w:tcPr>
          <w:p w14:paraId="5F94C121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Philips 243V7QDAB/00</w:t>
            </w:r>
          </w:p>
        </w:tc>
        <w:tc>
          <w:tcPr>
            <w:tcW w:w="2336" w:type="dxa"/>
            <w:shd w:val="clear" w:color="auto" w:fill="auto"/>
          </w:tcPr>
          <w:p w14:paraId="68C1F856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LG 24MK600M-B</w:t>
            </w:r>
          </w:p>
        </w:tc>
      </w:tr>
      <w:tr w:rsidR="00CA19D6" w:rsidRPr="0019005B" w14:paraId="5FDA64FF" w14:textId="77777777" w:rsidTr="00B25A9B">
        <w:trPr>
          <w:trHeight w:val="367"/>
        </w:trPr>
        <w:tc>
          <w:tcPr>
            <w:tcW w:w="2336" w:type="dxa"/>
            <w:shd w:val="clear" w:color="auto" w:fill="auto"/>
          </w:tcPr>
          <w:p w14:paraId="44147EB2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Экран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14D41B6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23.8"/1920x1080</w:t>
            </w:r>
          </w:p>
        </w:tc>
        <w:tc>
          <w:tcPr>
            <w:tcW w:w="2336" w:type="dxa"/>
            <w:shd w:val="clear" w:color="auto" w:fill="auto"/>
          </w:tcPr>
          <w:p w14:paraId="6BDED528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23.8"/1920x1080</w:t>
            </w:r>
          </w:p>
        </w:tc>
        <w:tc>
          <w:tcPr>
            <w:tcW w:w="2336" w:type="dxa"/>
            <w:shd w:val="clear" w:color="auto" w:fill="auto"/>
          </w:tcPr>
          <w:p w14:paraId="5EA44AE7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23.8"/1920x1080</w:t>
            </w:r>
          </w:p>
        </w:tc>
      </w:tr>
      <w:tr w:rsidR="00CA19D6" w:rsidRPr="0019005B" w14:paraId="2432B993" w14:textId="77777777" w:rsidTr="00B25A9B">
        <w:trPr>
          <w:trHeight w:val="367"/>
        </w:trPr>
        <w:tc>
          <w:tcPr>
            <w:tcW w:w="2336" w:type="dxa"/>
            <w:shd w:val="clear" w:color="auto" w:fill="auto"/>
          </w:tcPr>
          <w:p w14:paraId="586165C0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Яркость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2B894BCC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250 </w:t>
            </w:r>
            <w:proofErr w:type="spellStart"/>
            <w:r w:rsidRPr="0019005B">
              <w:rPr>
                <w:szCs w:val="28"/>
              </w:rPr>
              <w:t>кд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кв.м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4D2D8ACE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250 </w:t>
            </w:r>
            <w:proofErr w:type="spellStart"/>
            <w:r w:rsidRPr="0019005B">
              <w:rPr>
                <w:szCs w:val="28"/>
              </w:rPr>
              <w:t>кд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кв.м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732D56E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250 </w:t>
            </w:r>
            <w:proofErr w:type="spellStart"/>
            <w:r w:rsidRPr="0019005B">
              <w:rPr>
                <w:szCs w:val="28"/>
              </w:rPr>
              <w:t>кд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кв.м</w:t>
            </w:r>
            <w:proofErr w:type="spellEnd"/>
          </w:p>
        </w:tc>
      </w:tr>
      <w:tr w:rsidR="00CA19D6" w:rsidRPr="0019005B" w14:paraId="61AB6854" w14:textId="77777777" w:rsidTr="00B25A9B">
        <w:trPr>
          <w:trHeight w:val="718"/>
        </w:trPr>
        <w:tc>
          <w:tcPr>
            <w:tcW w:w="2336" w:type="dxa"/>
            <w:shd w:val="clear" w:color="auto" w:fill="auto"/>
          </w:tcPr>
          <w:p w14:paraId="4906035C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Частота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обновления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6BBBACA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75 </w:t>
            </w:r>
            <w:proofErr w:type="spellStart"/>
            <w:r w:rsidRPr="0019005B">
              <w:rPr>
                <w:szCs w:val="28"/>
              </w:rPr>
              <w:t>Гц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AF98D1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60 </w:t>
            </w:r>
            <w:proofErr w:type="spellStart"/>
            <w:r w:rsidRPr="0019005B">
              <w:rPr>
                <w:szCs w:val="28"/>
              </w:rPr>
              <w:t>Гц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2A727B8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75 </w:t>
            </w:r>
            <w:proofErr w:type="spellStart"/>
            <w:r w:rsidRPr="0019005B">
              <w:rPr>
                <w:szCs w:val="28"/>
              </w:rPr>
              <w:t>Гц</w:t>
            </w:r>
            <w:proofErr w:type="spellEnd"/>
          </w:p>
        </w:tc>
      </w:tr>
      <w:tr w:rsidR="00CA19D6" w:rsidRPr="0019005B" w14:paraId="0C9CE766" w14:textId="77777777" w:rsidTr="0050161C">
        <w:tc>
          <w:tcPr>
            <w:tcW w:w="2336" w:type="dxa"/>
            <w:shd w:val="clear" w:color="auto" w:fill="auto"/>
          </w:tcPr>
          <w:p w14:paraId="07CE37FC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Динамическая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контрастность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D468462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-</w:t>
            </w:r>
          </w:p>
        </w:tc>
        <w:tc>
          <w:tcPr>
            <w:tcW w:w="2336" w:type="dxa"/>
            <w:shd w:val="clear" w:color="auto" w:fill="auto"/>
          </w:tcPr>
          <w:p w14:paraId="6551622A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10 000 000:1</w:t>
            </w:r>
          </w:p>
        </w:tc>
        <w:tc>
          <w:tcPr>
            <w:tcW w:w="2336" w:type="dxa"/>
            <w:shd w:val="clear" w:color="auto" w:fill="auto"/>
          </w:tcPr>
          <w:p w14:paraId="7E2FD8C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MEGA</w:t>
            </w:r>
          </w:p>
        </w:tc>
      </w:tr>
      <w:tr w:rsidR="00CA19D6" w:rsidRPr="0019005B" w14:paraId="6D2C4E2F" w14:textId="77777777" w:rsidTr="0050161C">
        <w:tc>
          <w:tcPr>
            <w:tcW w:w="2336" w:type="dxa"/>
            <w:shd w:val="clear" w:color="auto" w:fill="auto"/>
          </w:tcPr>
          <w:p w14:paraId="7A65ED12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Угол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обзора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горизонтальный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3344D482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  <w:tc>
          <w:tcPr>
            <w:tcW w:w="2336" w:type="dxa"/>
            <w:shd w:val="clear" w:color="auto" w:fill="auto"/>
          </w:tcPr>
          <w:p w14:paraId="72995A90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  <w:tc>
          <w:tcPr>
            <w:tcW w:w="2336" w:type="dxa"/>
            <w:shd w:val="clear" w:color="auto" w:fill="auto"/>
          </w:tcPr>
          <w:p w14:paraId="00343044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</w:tr>
      <w:tr w:rsidR="00CA19D6" w:rsidRPr="0019005B" w14:paraId="3BC2EA02" w14:textId="77777777" w:rsidTr="0050161C">
        <w:tc>
          <w:tcPr>
            <w:tcW w:w="2336" w:type="dxa"/>
            <w:shd w:val="clear" w:color="auto" w:fill="auto"/>
          </w:tcPr>
          <w:p w14:paraId="57C044B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Угол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обзора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вертикальный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6199221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  <w:tc>
          <w:tcPr>
            <w:tcW w:w="2336" w:type="dxa"/>
            <w:shd w:val="clear" w:color="auto" w:fill="auto"/>
          </w:tcPr>
          <w:p w14:paraId="1E07A773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  <w:tc>
          <w:tcPr>
            <w:tcW w:w="2336" w:type="dxa"/>
            <w:shd w:val="clear" w:color="auto" w:fill="auto"/>
          </w:tcPr>
          <w:p w14:paraId="26AFA7BE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178°</w:t>
            </w:r>
          </w:p>
        </w:tc>
      </w:tr>
      <w:tr w:rsidR="00CA19D6" w:rsidRPr="0019005B" w14:paraId="1AAA0466" w14:textId="77777777" w:rsidTr="0050161C">
        <w:tc>
          <w:tcPr>
            <w:tcW w:w="2336" w:type="dxa"/>
            <w:shd w:val="clear" w:color="auto" w:fill="auto"/>
          </w:tcPr>
          <w:p w14:paraId="3F981B3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Время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отклика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49596B5E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5 </w:t>
            </w:r>
            <w:proofErr w:type="spellStart"/>
            <w:r w:rsidRPr="0019005B">
              <w:rPr>
                <w:szCs w:val="28"/>
              </w:rPr>
              <w:t>мсек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678D330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5 (GTG) </w:t>
            </w:r>
            <w:proofErr w:type="spellStart"/>
            <w:r w:rsidRPr="0019005B">
              <w:rPr>
                <w:szCs w:val="28"/>
              </w:rPr>
              <w:t>мсек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44A8A56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5 (GTG) </w:t>
            </w:r>
            <w:proofErr w:type="spellStart"/>
            <w:r w:rsidRPr="0019005B">
              <w:rPr>
                <w:szCs w:val="28"/>
              </w:rPr>
              <w:t>мсек</w:t>
            </w:r>
            <w:proofErr w:type="spellEnd"/>
          </w:p>
        </w:tc>
      </w:tr>
    </w:tbl>
    <w:p w14:paraId="69C85CB7" w14:textId="0C6E5C13" w:rsidR="00B25A9B" w:rsidRPr="00B25A9B" w:rsidRDefault="00B25A9B" w:rsidP="00B25A9B">
      <w:pPr>
        <w:ind w:left="0"/>
        <w:rPr>
          <w:lang w:val="ru-RU"/>
        </w:rPr>
      </w:pPr>
      <w:r>
        <w:rPr>
          <w:lang w:val="ru-RU"/>
        </w:rPr>
        <w:lastRenderedPageBreak/>
        <w:t xml:space="preserve">Продолжение </w:t>
      </w:r>
      <w:r w:rsidR="006C5B24">
        <w:rPr>
          <w:lang w:val="ru-RU"/>
        </w:rPr>
        <w:t>таблицы 3.5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A19D6" w:rsidRPr="0019005B" w14:paraId="18A70EDB" w14:textId="77777777" w:rsidTr="0050161C">
        <w:tc>
          <w:tcPr>
            <w:tcW w:w="2336" w:type="dxa"/>
            <w:shd w:val="clear" w:color="auto" w:fill="auto"/>
          </w:tcPr>
          <w:p w14:paraId="077779E6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Интерфейс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связи</w:t>
            </w:r>
            <w:proofErr w:type="spellEnd"/>
            <w:r w:rsidRPr="0019005B">
              <w:rPr>
                <w:szCs w:val="28"/>
              </w:rPr>
              <w:t xml:space="preserve"> с ПК</w:t>
            </w:r>
          </w:p>
        </w:tc>
        <w:tc>
          <w:tcPr>
            <w:tcW w:w="2336" w:type="dxa"/>
            <w:shd w:val="clear" w:color="auto" w:fill="auto"/>
          </w:tcPr>
          <w:p w14:paraId="0D8C32EA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DisplayPort; HDMI</w:t>
            </w:r>
          </w:p>
        </w:tc>
        <w:tc>
          <w:tcPr>
            <w:tcW w:w="2336" w:type="dxa"/>
            <w:shd w:val="clear" w:color="auto" w:fill="auto"/>
          </w:tcPr>
          <w:p w14:paraId="568A03FD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D-Sub; DVI; HDMI</w:t>
            </w:r>
          </w:p>
        </w:tc>
        <w:tc>
          <w:tcPr>
            <w:tcW w:w="2336" w:type="dxa"/>
            <w:shd w:val="clear" w:color="auto" w:fill="auto"/>
          </w:tcPr>
          <w:p w14:paraId="07C7D79B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D-Sub; HDMI</w:t>
            </w:r>
          </w:p>
        </w:tc>
      </w:tr>
      <w:tr w:rsidR="00CA19D6" w:rsidRPr="0019005B" w14:paraId="446BDE82" w14:textId="77777777" w:rsidTr="0050161C">
        <w:tc>
          <w:tcPr>
            <w:tcW w:w="2336" w:type="dxa"/>
            <w:shd w:val="clear" w:color="auto" w:fill="auto"/>
          </w:tcPr>
          <w:p w14:paraId="5BF1AE37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Цена</w:t>
            </w:r>
            <w:proofErr w:type="spellEnd"/>
            <w:r w:rsidRPr="0019005B">
              <w:rPr>
                <w:szCs w:val="28"/>
              </w:rPr>
              <w:t xml:space="preserve"> (BYN)</w:t>
            </w:r>
          </w:p>
        </w:tc>
        <w:tc>
          <w:tcPr>
            <w:tcW w:w="2336" w:type="dxa"/>
            <w:shd w:val="clear" w:color="auto" w:fill="auto"/>
          </w:tcPr>
          <w:p w14:paraId="61B558D5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396,423</w:t>
            </w:r>
          </w:p>
        </w:tc>
        <w:tc>
          <w:tcPr>
            <w:tcW w:w="2336" w:type="dxa"/>
            <w:shd w:val="clear" w:color="auto" w:fill="auto"/>
          </w:tcPr>
          <w:p w14:paraId="051DCFF4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223,439</w:t>
            </w:r>
          </w:p>
        </w:tc>
        <w:tc>
          <w:tcPr>
            <w:tcW w:w="2336" w:type="dxa"/>
            <w:shd w:val="clear" w:color="auto" w:fill="auto"/>
          </w:tcPr>
          <w:p w14:paraId="63BF7EAF" w14:textId="77777777" w:rsidR="00CA19D6" w:rsidRPr="0019005B" w:rsidRDefault="00CA19D6" w:rsidP="00E53F4C">
            <w:pPr>
              <w:tabs>
                <w:tab w:val="left" w:pos="60"/>
              </w:tabs>
              <w:spacing w:line="240" w:lineRule="auto"/>
              <w:ind w:left="0" w:firstLine="72"/>
              <w:contextualSpacing/>
              <w:jc w:val="left"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302,723</w:t>
            </w:r>
          </w:p>
        </w:tc>
      </w:tr>
    </w:tbl>
    <w:p w14:paraId="79440062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/>
        </w:rPr>
      </w:pPr>
    </w:p>
    <w:p w14:paraId="40CFA3AA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Сравнив данные модели, можно составить следующий анализ:</w:t>
      </w:r>
    </w:p>
    <w:p w14:paraId="78C69888" w14:textId="7AAEE478" w:rsidR="00CA19D6" w:rsidRPr="008C4187" w:rsidRDefault="00D15F40" w:rsidP="006C5B24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р</w:t>
      </w:r>
      <w:r w:rsidR="00CA19D6" w:rsidRPr="008C4187">
        <w:rPr>
          <w:szCs w:val="28"/>
          <w:lang w:val="ru-RU"/>
        </w:rPr>
        <w:t>азрешение и размер экрана одинаковы для всех трех мониторов</w:t>
      </w:r>
      <w:r w:rsidRPr="00D15F40">
        <w:rPr>
          <w:szCs w:val="28"/>
          <w:lang w:val="ru-RU"/>
        </w:rPr>
        <w:t>;</w:t>
      </w:r>
    </w:p>
    <w:p w14:paraId="75D68932" w14:textId="0DE0385C" w:rsidR="00CA19D6" w:rsidRPr="008C4187" w:rsidRDefault="00D15F40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ч</w:t>
      </w:r>
      <w:r w:rsidR="00CA19D6" w:rsidRPr="008C4187">
        <w:rPr>
          <w:szCs w:val="28"/>
          <w:lang w:val="ru-RU"/>
        </w:rPr>
        <w:t xml:space="preserve">астота обновления: </w:t>
      </w:r>
      <w:r w:rsidR="00CA19D6" w:rsidRPr="00852E98">
        <w:rPr>
          <w:szCs w:val="28"/>
          <w:lang w:val="ru-RU"/>
        </w:rPr>
        <w:t>HUAWEI</w:t>
      </w:r>
      <w:r w:rsidR="00CA19D6" w:rsidRPr="008C4187">
        <w:rPr>
          <w:szCs w:val="28"/>
          <w:lang w:val="ru-RU"/>
        </w:rPr>
        <w:t xml:space="preserve"> и </w:t>
      </w:r>
      <w:r w:rsidR="00CA19D6" w:rsidRPr="00852E98">
        <w:rPr>
          <w:szCs w:val="28"/>
          <w:lang w:val="ru-RU"/>
        </w:rPr>
        <w:t>LG</w:t>
      </w:r>
      <w:r w:rsidR="00CA19D6" w:rsidRPr="008C4187">
        <w:rPr>
          <w:szCs w:val="28"/>
          <w:lang w:val="ru-RU"/>
        </w:rPr>
        <w:t xml:space="preserve"> обладают более высокой частотой обновления (75 Гц) по сравнению с </w:t>
      </w:r>
      <w:r w:rsidR="00CA19D6" w:rsidRPr="00852E98">
        <w:rPr>
          <w:szCs w:val="28"/>
          <w:lang w:val="ru-RU"/>
        </w:rPr>
        <w:t>Philips</w:t>
      </w:r>
      <w:r w:rsidR="00CA19D6" w:rsidRPr="008C4187">
        <w:rPr>
          <w:szCs w:val="28"/>
          <w:lang w:val="ru-RU"/>
        </w:rPr>
        <w:t xml:space="preserve"> (60 Гц), что делает их более подходящими для быстро меняющихся изображений</w:t>
      </w:r>
      <w:r w:rsidRPr="00D15F40">
        <w:rPr>
          <w:szCs w:val="28"/>
          <w:lang w:val="ru-RU"/>
        </w:rPr>
        <w:t>;</w:t>
      </w:r>
    </w:p>
    <w:p w14:paraId="425A43AB" w14:textId="7862AE24" w:rsidR="00CA19D6" w:rsidRPr="008C4187" w:rsidRDefault="00D15F40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д</w:t>
      </w:r>
      <w:r w:rsidR="00CA19D6" w:rsidRPr="008C4187">
        <w:rPr>
          <w:szCs w:val="28"/>
          <w:lang w:val="ru-RU"/>
        </w:rPr>
        <w:t xml:space="preserve">инамическая контрастность: </w:t>
      </w:r>
      <w:proofErr w:type="spellStart"/>
      <w:r w:rsidR="00CA19D6" w:rsidRPr="00852E98">
        <w:rPr>
          <w:szCs w:val="28"/>
          <w:lang w:val="ru-RU"/>
        </w:rPr>
        <w:t>Philips</w:t>
      </w:r>
      <w:proofErr w:type="spellEnd"/>
      <w:r w:rsidR="00CA19D6" w:rsidRPr="008C4187">
        <w:rPr>
          <w:szCs w:val="28"/>
          <w:lang w:val="ru-RU"/>
        </w:rPr>
        <w:t xml:space="preserve"> имеет высокий уровень динамической контрастности, что может предложить лучшее качество изображения</w:t>
      </w:r>
      <w:r w:rsidRPr="00D15F40">
        <w:rPr>
          <w:szCs w:val="28"/>
          <w:lang w:val="ru-RU"/>
        </w:rPr>
        <w:t>;</w:t>
      </w:r>
    </w:p>
    <w:p w14:paraId="1BE2BE61" w14:textId="5A48326C" w:rsidR="00CA19D6" w:rsidRPr="008C4187" w:rsidRDefault="00D15F40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и</w:t>
      </w:r>
      <w:r w:rsidR="00CA19D6" w:rsidRPr="008C4187">
        <w:rPr>
          <w:szCs w:val="28"/>
          <w:lang w:val="ru-RU"/>
        </w:rPr>
        <w:t xml:space="preserve">нтерфейсы связи: </w:t>
      </w:r>
      <w:proofErr w:type="spellStart"/>
      <w:r w:rsidR="00CA19D6" w:rsidRPr="00852E98">
        <w:rPr>
          <w:szCs w:val="28"/>
          <w:lang w:val="ru-RU"/>
        </w:rPr>
        <w:t>Philips</w:t>
      </w:r>
      <w:proofErr w:type="spellEnd"/>
      <w:r w:rsidR="00CA19D6" w:rsidRPr="008C4187">
        <w:rPr>
          <w:szCs w:val="28"/>
          <w:lang w:val="ru-RU"/>
        </w:rPr>
        <w:t xml:space="preserve"> предлагает больше вариантов подключения</w:t>
      </w:r>
      <w:r w:rsidRPr="00D15F40">
        <w:rPr>
          <w:szCs w:val="28"/>
          <w:lang w:val="ru-RU"/>
        </w:rPr>
        <w:t>;</w:t>
      </w:r>
    </w:p>
    <w:p w14:paraId="64AE5F1C" w14:textId="4237A9D1" w:rsidR="00CA19D6" w:rsidRPr="008C4187" w:rsidRDefault="00D15F40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ц</w:t>
      </w:r>
      <w:r w:rsidR="00CA19D6" w:rsidRPr="008C4187">
        <w:rPr>
          <w:szCs w:val="28"/>
          <w:lang w:val="ru-RU"/>
        </w:rPr>
        <w:t xml:space="preserve">ена: </w:t>
      </w:r>
      <w:r w:rsidR="00CA19D6" w:rsidRPr="00852E98">
        <w:rPr>
          <w:szCs w:val="28"/>
          <w:lang w:val="ru-RU"/>
        </w:rPr>
        <w:t>Philips</w:t>
      </w:r>
      <w:r w:rsidR="00CA19D6" w:rsidRPr="008C4187">
        <w:rPr>
          <w:szCs w:val="28"/>
          <w:lang w:val="ru-RU"/>
        </w:rPr>
        <w:t xml:space="preserve"> является наиболее бюджетным вариантом.</w:t>
      </w:r>
    </w:p>
    <w:p w14:paraId="1083A724" w14:textId="77777777" w:rsidR="00CA19D6" w:rsidRPr="0019005B" w:rsidRDefault="00CA19D6" w:rsidP="00587D6F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обычного домашнего использования </w:t>
      </w:r>
      <w:r w:rsidRPr="0019005B">
        <w:rPr>
          <w:szCs w:val="28"/>
        </w:rPr>
        <w:t>Philips</w:t>
      </w:r>
      <w:r w:rsidRPr="0019005B">
        <w:rPr>
          <w:szCs w:val="28"/>
          <w:lang w:val="ru-RU"/>
        </w:rPr>
        <w:t xml:space="preserve"> 243</w:t>
      </w:r>
      <w:r w:rsidRPr="0019005B">
        <w:rPr>
          <w:szCs w:val="28"/>
        </w:rPr>
        <w:t>V</w:t>
      </w:r>
      <w:r w:rsidRPr="0019005B">
        <w:rPr>
          <w:szCs w:val="28"/>
          <w:lang w:val="ru-RU"/>
        </w:rPr>
        <w:t>7</w:t>
      </w:r>
      <w:r w:rsidRPr="0019005B">
        <w:rPr>
          <w:szCs w:val="28"/>
        </w:rPr>
        <w:t>QDAB</w:t>
      </w:r>
      <w:r w:rsidRPr="0019005B">
        <w:rPr>
          <w:szCs w:val="28"/>
          <w:lang w:val="ru-RU"/>
        </w:rPr>
        <w:t>/00 кажется оптимальным выбором, учитывая его баланс между характеристиками и ценой. Он предлагает хорошую частоту обновления, высокий уровень динамической контрастности и множество опций подключения по более доступной цене.</w:t>
      </w:r>
    </w:p>
    <w:p w14:paraId="25AFCE1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64833E05" w14:textId="77777777" w:rsidR="00CA19D6" w:rsidRPr="00D15F40" w:rsidRDefault="00CA19D6" w:rsidP="00AD76AD">
      <w:pPr>
        <w:pStyle w:val="Style3"/>
        <w:rPr>
          <w:lang w:val="ru-RU"/>
        </w:rPr>
      </w:pPr>
      <w:bookmarkStart w:id="23" w:name="_Toc153506914"/>
      <w:bookmarkStart w:id="24" w:name="_Toc153529847"/>
      <w:bookmarkStart w:id="25" w:name="_Toc153723926"/>
      <w:bookmarkStart w:id="26" w:name="_Toc153724459"/>
      <w:bookmarkStart w:id="27" w:name="_Toc153800126"/>
      <w:r w:rsidRPr="00D15F40">
        <w:rPr>
          <w:lang w:val="ru-RU"/>
        </w:rPr>
        <w:t>3.1.2 Обоснование выбора пользовательской станции программиста</w:t>
      </w:r>
      <w:bookmarkEnd w:id="23"/>
      <w:bookmarkEnd w:id="24"/>
      <w:bookmarkEnd w:id="25"/>
      <w:bookmarkEnd w:id="26"/>
      <w:bookmarkEnd w:id="27"/>
    </w:p>
    <w:p w14:paraId="15324A65" w14:textId="77777777" w:rsidR="00852E98" w:rsidRDefault="00CA19D6" w:rsidP="00587D6F">
      <w:pPr>
        <w:tabs>
          <w:tab w:val="left" w:pos="60"/>
        </w:tabs>
        <w:spacing w:line="240" w:lineRule="auto"/>
        <w:ind w:left="0" w:firstLine="66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этом коттедже проживает программист, который часто работает из дома, и который по совместительству будет являться администратором в данной локальной компьютерной сети. </w:t>
      </w:r>
    </w:p>
    <w:p w14:paraId="783DB96B" w14:textId="0620037B" w:rsidR="00587D6F" w:rsidRDefault="00CA19D6" w:rsidP="00587D6F">
      <w:pPr>
        <w:tabs>
          <w:tab w:val="left" w:pos="60"/>
        </w:tabs>
        <w:spacing w:line="240" w:lineRule="auto"/>
        <w:ind w:left="0" w:firstLine="66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подбора комплектующих для данной пользовательской станции надо выделить некоторые требования. </w:t>
      </w:r>
    </w:p>
    <w:p w14:paraId="0A7529F8" w14:textId="08D0205A" w:rsidR="00CA19D6" w:rsidRPr="0019005B" w:rsidRDefault="00CA19D6" w:rsidP="00587D6F">
      <w:pPr>
        <w:tabs>
          <w:tab w:val="left" w:pos="60"/>
        </w:tabs>
        <w:spacing w:line="240" w:lineRule="auto"/>
        <w:ind w:left="0" w:firstLine="66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Компьютер должен быть достаточно мощным, так как предполагается, что он будет использоваться для разработки и администрирования, </w:t>
      </w:r>
      <w:r w:rsidR="0050161C" w:rsidRPr="0019005B">
        <w:rPr>
          <w:szCs w:val="28"/>
          <w:lang w:val="ru-RU"/>
        </w:rPr>
        <w:t>следовательно,</w:t>
      </w:r>
      <w:r w:rsidRPr="0019005B">
        <w:rPr>
          <w:szCs w:val="28"/>
          <w:lang w:val="ru-RU"/>
        </w:rPr>
        <w:t xml:space="preserve"> будут выполняться </w:t>
      </w:r>
      <w:proofErr w:type="spellStart"/>
      <w:r w:rsidRPr="0019005B">
        <w:rPr>
          <w:szCs w:val="28"/>
          <w:lang w:val="ru-RU"/>
        </w:rPr>
        <w:t>ресурсозатратные</w:t>
      </w:r>
      <w:proofErr w:type="spellEnd"/>
      <w:r w:rsidRPr="0019005B">
        <w:rPr>
          <w:szCs w:val="28"/>
          <w:lang w:val="ru-RU"/>
        </w:rPr>
        <w:t xml:space="preserve"> задачи. Также данная пользовательская станция будет работать вместе с веб-сервером, </w:t>
      </w:r>
      <w:r w:rsidR="00D15F40" w:rsidRPr="0019005B">
        <w:rPr>
          <w:szCs w:val="28"/>
          <w:lang w:val="ru-RU"/>
        </w:rPr>
        <w:t>следовательно,</w:t>
      </w:r>
      <w:r w:rsidRPr="0019005B">
        <w:rPr>
          <w:szCs w:val="28"/>
          <w:lang w:val="ru-RU"/>
        </w:rPr>
        <w:t xml:space="preserve"> нужно обеспечить высокую пропускную способность для улучшения работоспособности.</w:t>
      </w:r>
    </w:p>
    <w:p w14:paraId="4BD7B6A8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5EC2B83" w14:textId="77777777" w:rsidR="0050161C" w:rsidRPr="00F345E4" w:rsidRDefault="00CA19D6" w:rsidP="0050161C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3.1.2.1 Обоснование выбора процессора</w:t>
      </w:r>
    </w:p>
    <w:p w14:paraId="0E146E1C" w14:textId="0E533D42" w:rsidR="0050161C" w:rsidRDefault="00D15F40" w:rsidP="0050161C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Необходимо выделить</w:t>
      </w:r>
      <w:r w:rsidR="00CA19D6" w:rsidRPr="0019005B">
        <w:rPr>
          <w:szCs w:val="28"/>
          <w:lang w:val="ru-RU"/>
        </w:rPr>
        <w:t xml:space="preserve"> некоторые критерии, которые являются важными при подборе </w:t>
      </w:r>
    </w:p>
    <w:p w14:paraId="0B564837" w14:textId="00CE86C2" w:rsidR="00CA19D6" w:rsidRPr="0019005B" w:rsidRDefault="00CA19D6" w:rsidP="0050161C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процессора для данной пользовательской станции.</w:t>
      </w:r>
    </w:p>
    <w:p w14:paraId="081D223A" w14:textId="7B7C0DBB" w:rsidR="00CA19D6" w:rsidRPr="0019005B" w:rsidRDefault="00852E98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к</w:t>
      </w:r>
      <w:r w:rsidR="00CA19D6" w:rsidRPr="0019005B">
        <w:rPr>
          <w:szCs w:val="28"/>
          <w:lang w:val="ru-RU"/>
        </w:rPr>
        <w:t>оличество ядер и потоков: большее количество ядер и потоков обеспечивает лучшую многозадачность, что важно для разработки и тестирования</w:t>
      </w:r>
      <w:r w:rsidRPr="00852E98">
        <w:rPr>
          <w:szCs w:val="28"/>
          <w:lang w:val="ru-RU"/>
        </w:rPr>
        <w:t>;</w:t>
      </w:r>
    </w:p>
    <w:p w14:paraId="60B6C00B" w14:textId="4CC294B3" w:rsidR="00CA19D6" w:rsidRPr="0019005B" w:rsidRDefault="00852E98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lastRenderedPageBreak/>
        <w:t>ч</w:t>
      </w:r>
      <w:r w:rsidR="00CA19D6" w:rsidRPr="0019005B">
        <w:rPr>
          <w:szCs w:val="28"/>
          <w:lang w:val="ru-RU"/>
        </w:rPr>
        <w:t>астота: высокая базовая и турбо частота улучшают общую производительность</w:t>
      </w:r>
      <w:r w:rsidRPr="00852E98">
        <w:rPr>
          <w:szCs w:val="28"/>
          <w:lang w:val="ru-RU"/>
        </w:rPr>
        <w:t>;</w:t>
      </w:r>
    </w:p>
    <w:p w14:paraId="5DF24FF1" w14:textId="154DF427" w:rsidR="00CA19D6" w:rsidRPr="0019005B" w:rsidRDefault="00852E98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т</w:t>
      </w:r>
      <w:r w:rsidR="00CA19D6" w:rsidRPr="0019005B">
        <w:rPr>
          <w:szCs w:val="28"/>
          <w:lang w:val="ru-RU"/>
        </w:rPr>
        <w:t>епловая мощность (</w:t>
      </w:r>
      <w:r w:rsidR="00CA19D6" w:rsidRPr="00852E98">
        <w:rPr>
          <w:szCs w:val="28"/>
          <w:lang w:val="ru-RU"/>
        </w:rPr>
        <w:t>TDP</w:t>
      </w:r>
      <w:r w:rsidR="00CA19D6" w:rsidRPr="0019005B">
        <w:rPr>
          <w:szCs w:val="28"/>
          <w:lang w:val="ru-RU"/>
        </w:rPr>
        <w:t>): подбор процессора с умеренной тепловой мощностью позволит сэкономить потребление энергии, что несомненно будет выгодно для данной бюджетной сети</w:t>
      </w:r>
      <w:r w:rsidRPr="00852E98">
        <w:rPr>
          <w:szCs w:val="28"/>
          <w:lang w:val="ru-RU"/>
        </w:rPr>
        <w:t>;</w:t>
      </w:r>
    </w:p>
    <w:p w14:paraId="33F1CA9C" w14:textId="68A54BDC" w:rsidR="00CA19D6" w:rsidRPr="0019005B" w:rsidRDefault="00852E98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и</w:t>
      </w:r>
      <w:r w:rsidR="00CA19D6" w:rsidRPr="0019005B">
        <w:rPr>
          <w:szCs w:val="28"/>
          <w:lang w:val="ru-RU"/>
        </w:rPr>
        <w:t>нтегрированная графика: так как для данного компьютера не предполагаются вычисления, для которые была бы необходима дискретная видеокарта, оптимальным вариантом будет являться процессор, имеющий встроенную видеокарту, что позволит значительно сэкономить бюджет локальной сети</w:t>
      </w:r>
    </w:p>
    <w:p w14:paraId="5DF69863" w14:textId="77777777" w:rsidR="00CA19D6" w:rsidRPr="0019005B" w:rsidRDefault="00CA19D6" w:rsidP="00587D6F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8410660" w14:textId="6305F9F3" w:rsidR="00CA19D6" w:rsidRPr="0019005B" w:rsidRDefault="00CA19D6" w:rsidP="00587D6F">
      <w:pPr>
        <w:tabs>
          <w:tab w:val="left" w:pos="60"/>
        </w:tabs>
        <w:spacing w:before="240" w:line="240" w:lineRule="auto"/>
        <w:ind w:left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3.6 – Сравнительная характеристика процессоров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6"/>
        <w:gridCol w:w="2306"/>
        <w:gridCol w:w="2306"/>
        <w:gridCol w:w="2306"/>
      </w:tblGrid>
      <w:tr w:rsidR="00CA19D6" w:rsidRPr="0019005B" w14:paraId="7AAC788A" w14:textId="77777777" w:rsidTr="00587D6F">
        <w:trPr>
          <w:trHeight w:val="723"/>
        </w:trPr>
        <w:tc>
          <w:tcPr>
            <w:tcW w:w="2426" w:type="dxa"/>
            <w:shd w:val="clear" w:color="auto" w:fill="auto"/>
          </w:tcPr>
          <w:p w14:paraId="519E66BE" w14:textId="77777777" w:rsidR="00CA19D6" w:rsidRPr="0019005B" w:rsidRDefault="00CA19D6" w:rsidP="00587D6F">
            <w:pPr>
              <w:tabs>
                <w:tab w:val="left" w:pos="22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Характеристика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44D86702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Core I3-13100</w:t>
            </w:r>
          </w:p>
        </w:tc>
        <w:tc>
          <w:tcPr>
            <w:tcW w:w="2306" w:type="dxa"/>
            <w:shd w:val="clear" w:color="auto" w:fill="auto"/>
          </w:tcPr>
          <w:p w14:paraId="3CF4855A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Core i5-12400</w:t>
            </w:r>
          </w:p>
        </w:tc>
        <w:tc>
          <w:tcPr>
            <w:tcW w:w="2306" w:type="dxa"/>
            <w:shd w:val="clear" w:color="auto" w:fill="auto"/>
          </w:tcPr>
          <w:p w14:paraId="0BACAE6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Core i5-10600K</w:t>
            </w:r>
          </w:p>
        </w:tc>
      </w:tr>
      <w:tr w:rsidR="00CA19D6" w:rsidRPr="0019005B" w14:paraId="0CBD130A" w14:textId="77777777" w:rsidTr="00587D6F">
        <w:trPr>
          <w:trHeight w:val="535"/>
        </w:trPr>
        <w:tc>
          <w:tcPr>
            <w:tcW w:w="2426" w:type="dxa"/>
            <w:shd w:val="clear" w:color="auto" w:fill="auto"/>
          </w:tcPr>
          <w:p w14:paraId="45994A62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Сокет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24C75C02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1700</w:t>
            </w:r>
          </w:p>
        </w:tc>
        <w:tc>
          <w:tcPr>
            <w:tcW w:w="2306" w:type="dxa"/>
            <w:shd w:val="clear" w:color="auto" w:fill="auto"/>
          </w:tcPr>
          <w:p w14:paraId="0F217A5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1700</w:t>
            </w:r>
          </w:p>
        </w:tc>
        <w:tc>
          <w:tcPr>
            <w:tcW w:w="2306" w:type="dxa"/>
            <w:shd w:val="clear" w:color="auto" w:fill="auto"/>
          </w:tcPr>
          <w:p w14:paraId="1260201F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1200</w:t>
            </w:r>
          </w:p>
        </w:tc>
      </w:tr>
      <w:tr w:rsidR="00CA19D6" w:rsidRPr="0019005B" w14:paraId="40A7BE9B" w14:textId="77777777" w:rsidTr="00587D6F">
        <w:trPr>
          <w:trHeight w:val="529"/>
        </w:trPr>
        <w:tc>
          <w:tcPr>
            <w:tcW w:w="2426" w:type="dxa"/>
            <w:shd w:val="clear" w:color="auto" w:fill="auto"/>
          </w:tcPr>
          <w:p w14:paraId="22E93C08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Количество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Ядер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68B0BB99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2306" w:type="dxa"/>
            <w:shd w:val="clear" w:color="auto" w:fill="auto"/>
          </w:tcPr>
          <w:p w14:paraId="5F19C6D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</w:t>
            </w:r>
          </w:p>
        </w:tc>
        <w:tc>
          <w:tcPr>
            <w:tcW w:w="2306" w:type="dxa"/>
            <w:shd w:val="clear" w:color="auto" w:fill="auto"/>
          </w:tcPr>
          <w:p w14:paraId="7AEF128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6</w:t>
            </w:r>
          </w:p>
        </w:tc>
      </w:tr>
      <w:tr w:rsidR="00CA19D6" w:rsidRPr="0019005B" w14:paraId="5500481D" w14:textId="77777777" w:rsidTr="00587D6F">
        <w:trPr>
          <w:trHeight w:val="882"/>
        </w:trPr>
        <w:tc>
          <w:tcPr>
            <w:tcW w:w="2426" w:type="dxa"/>
            <w:shd w:val="clear" w:color="auto" w:fill="auto"/>
          </w:tcPr>
          <w:p w14:paraId="7E48253C" w14:textId="7FC4C6F5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Количество</w:t>
            </w:r>
            <w:proofErr w:type="spellEnd"/>
            <w:r w:rsidRPr="0019005B">
              <w:rPr>
                <w:szCs w:val="28"/>
              </w:rPr>
              <w:t xml:space="preserve"> </w:t>
            </w:r>
            <w:r w:rsidR="00587D6F">
              <w:rPr>
                <w:szCs w:val="28"/>
                <w:lang w:val="ru-RU"/>
              </w:rPr>
              <w:t>П</w:t>
            </w:r>
            <w:proofErr w:type="spellStart"/>
            <w:r w:rsidRPr="0019005B">
              <w:rPr>
                <w:szCs w:val="28"/>
              </w:rPr>
              <w:t>отоков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30C96256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</w:t>
            </w:r>
          </w:p>
        </w:tc>
        <w:tc>
          <w:tcPr>
            <w:tcW w:w="2306" w:type="dxa"/>
            <w:shd w:val="clear" w:color="auto" w:fill="auto"/>
          </w:tcPr>
          <w:p w14:paraId="38CE5AA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12</w:t>
            </w:r>
          </w:p>
        </w:tc>
        <w:tc>
          <w:tcPr>
            <w:tcW w:w="2306" w:type="dxa"/>
            <w:shd w:val="clear" w:color="auto" w:fill="auto"/>
          </w:tcPr>
          <w:p w14:paraId="5F798C17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12</w:t>
            </w:r>
          </w:p>
        </w:tc>
      </w:tr>
      <w:tr w:rsidR="00CA19D6" w:rsidRPr="0019005B" w14:paraId="2A2D3970" w14:textId="77777777" w:rsidTr="00587D6F">
        <w:trPr>
          <w:trHeight w:val="721"/>
        </w:trPr>
        <w:tc>
          <w:tcPr>
            <w:tcW w:w="2426" w:type="dxa"/>
            <w:shd w:val="clear" w:color="auto" w:fill="auto"/>
          </w:tcPr>
          <w:p w14:paraId="06DB60BF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Базовая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Частота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ГГц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306" w:type="dxa"/>
            <w:shd w:val="clear" w:color="auto" w:fill="auto"/>
          </w:tcPr>
          <w:p w14:paraId="291B3B8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3.4</w:t>
            </w:r>
          </w:p>
        </w:tc>
        <w:tc>
          <w:tcPr>
            <w:tcW w:w="2306" w:type="dxa"/>
            <w:shd w:val="clear" w:color="auto" w:fill="auto"/>
          </w:tcPr>
          <w:p w14:paraId="14C88AF5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</w:t>
            </w:r>
          </w:p>
        </w:tc>
        <w:tc>
          <w:tcPr>
            <w:tcW w:w="2306" w:type="dxa"/>
            <w:shd w:val="clear" w:color="auto" w:fill="auto"/>
          </w:tcPr>
          <w:p w14:paraId="6C87A0B5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4.1</w:t>
            </w:r>
          </w:p>
        </w:tc>
      </w:tr>
      <w:tr w:rsidR="00CA19D6" w:rsidRPr="0019005B" w14:paraId="36FD59F6" w14:textId="77777777" w:rsidTr="00587D6F">
        <w:trPr>
          <w:trHeight w:val="697"/>
        </w:trPr>
        <w:tc>
          <w:tcPr>
            <w:tcW w:w="2426" w:type="dxa"/>
            <w:shd w:val="clear" w:color="auto" w:fill="auto"/>
          </w:tcPr>
          <w:p w14:paraId="240156EE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Турбо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Частота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ГГц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306" w:type="dxa"/>
            <w:shd w:val="clear" w:color="auto" w:fill="auto"/>
          </w:tcPr>
          <w:p w14:paraId="6270A8BF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4.5</w:t>
            </w:r>
          </w:p>
        </w:tc>
        <w:tc>
          <w:tcPr>
            <w:tcW w:w="2306" w:type="dxa"/>
            <w:shd w:val="clear" w:color="auto" w:fill="auto"/>
          </w:tcPr>
          <w:p w14:paraId="1706A1BF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4.4</w:t>
            </w:r>
          </w:p>
        </w:tc>
        <w:tc>
          <w:tcPr>
            <w:tcW w:w="2306" w:type="dxa"/>
            <w:shd w:val="clear" w:color="auto" w:fill="auto"/>
          </w:tcPr>
          <w:p w14:paraId="7477E79D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4.8</w:t>
            </w:r>
          </w:p>
        </w:tc>
      </w:tr>
      <w:tr w:rsidR="00CA19D6" w:rsidRPr="0019005B" w14:paraId="5D7F3AF4" w14:textId="77777777" w:rsidTr="00587D6F">
        <w:trPr>
          <w:trHeight w:val="537"/>
        </w:trPr>
        <w:tc>
          <w:tcPr>
            <w:tcW w:w="2426" w:type="dxa"/>
            <w:shd w:val="clear" w:color="auto" w:fill="auto"/>
          </w:tcPr>
          <w:p w14:paraId="307109CF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Кэш</w:t>
            </w:r>
            <w:proofErr w:type="spellEnd"/>
            <w:r w:rsidRPr="0019005B">
              <w:rPr>
                <w:szCs w:val="28"/>
              </w:rPr>
              <w:t xml:space="preserve"> (МБ)</w:t>
            </w:r>
          </w:p>
          <w:p w14:paraId="7B922310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</w:p>
        </w:tc>
        <w:tc>
          <w:tcPr>
            <w:tcW w:w="2306" w:type="dxa"/>
            <w:shd w:val="clear" w:color="auto" w:fill="auto"/>
          </w:tcPr>
          <w:p w14:paraId="305806FD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указано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3C10DA39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18.0</w:t>
            </w:r>
          </w:p>
        </w:tc>
        <w:tc>
          <w:tcPr>
            <w:tcW w:w="2306" w:type="dxa"/>
            <w:shd w:val="clear" w:color="auto" w:fill="auto"/>
          </w:tcPr>
          <w:p w14:paraId="6D908D07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12.0</w:t>
            </w:r>
          </w:p>
        </w:tc>
      </w:tr>
      <w:tr w:rsidR="00CA19D6" w:rsidRPr="0019005B" w14:paraId="302F07B6" w14:textId="77777777" w:rsidTr="00587D6F">
        <w:trPr>
          <w:trHeight w:val="780"/>
        </w:trPr>
        <w:tc>
          <w:tcPr>
            <w:tcW w:w="2426" w:type="dxa"/>
            <w:shd w:val="clear" w:color="auto" w:fill="auto"/>
          </w:tcPr>
          <w:p w14:paraId="27C03F03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Встроенная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Графика</w:t>
            </w:r>
            <w:proofErr w:type="spellEnd"/>
          </w:p>
        </w:tc>
        <w:tc>
          <w:tcPr>
            <w:tcW w:w="2306" w:type="dxa"/>
            <w:shd w:val="clear" w:color="auto" w:fill="auto"/>
          </w:tcPr>
          <w:p w14:paraId="153E1110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UHD Graphics 730</w:t>
            </w:r>
          </w:p>
        </w:tc>
        <w:tc>
          <w:tcPr>
            <w:tcW w:w="2306" w:type="dxa"/>
            <w:shd w:val="clear" w:color="auto" w:fill="auto"/>
          </w:tcPr>
          <w:p w14:paraId="0921446B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UHD Graphics 730</w:t>
            </w:r>
          </w:p>
        </w:tc>
        <w:tc>
          <w:tcPr>
            <w:tcW w:w="2306" w:type="dxa"/>
            <w:shd w:val="clear" w:color="auto" w:fill="auto"/>
          </w:tcPr>
          <w:p w14:paraId="5C4A79C9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UHD Graphics 630</w:t>
            </w:r>
          </w:p>
        </w:tc>
      </w:tr>
      <w:tr w:rsidR="00CA19D6" w:rsidRPr="0019005B" w14:paraId="08D3E467" w14:textId="77777777" w:rsidTr="00587D6F">
        <w:trPr>
          <w:trHeight w:val="730"/>
        </w:trPr>
        <w:tc>
          <w:tcPr>
            <w:tcW w:w="2426" w:type="dxa"/>
            <w:shd w:val="clear" w:color="auto" w:fill="auto"/>
          </w:tcPr>
          <w:p w14:paraId="174795FB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Цена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руб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306" w:type="dxa"/>
            <w:shd w:val="clear" w:color="auto" w:fill="auto"/>
          </w:tcPr>
          <w:p w14:paraId="30516EE3" w14:textId="6E5DF75B" w:rsidR="00CA19D6" w:rsidRPr="0019005B" w:rsidRDefault="00587D6F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520</w:t>
            </w:r>
            <w:r w:rsidR="00CA19D6" w:rsidRPr="0019005B">
              <w:rPr>
                <w:szCs w:val="28"/>
              </w:rPr>
              <w:t>.78</w:t>
            </w:r>
          </w:p>
        </w:tc>
        <w:tc>
          <w:tcPr>
            <w:tcW w:w="2306" w:type="dxa"/>
            <w:shd w:val="clear" w:color="auto" w:fill="auto"/>
          </w:tcPr>
          <w:p w14:paraId="3F17D6DA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525.41</w:t>
            </w:r>
          </w:p>
        </w:tc>
        <w:tc>
          <w:tcPr>
            <w:tcW w:w="2306" w:type="dxa"/>
            <w:shd w:val="clear" w:color="auto" w:fill="auto"/>
          </w:tcPr>
          <w:p w14:paraId="109A419D" w14:textId="77777777" w:rsidR="00CA19D6" w:rsidRPr="0019005B" w:rsidRDefault="00CA19D6" w:rsidP="00587D6F">
            <w:pPr>
              <w:tabs>
                <w:tab w:val="left" w:pos="22"/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545.76</w:t>
            </w:r>
          </w:p>
        </w:tc>
      </w:tr>
    </w:tbl>
    <w:p w14:paraId="43EDF805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jc w:val="left"/>
        <w:rPr>
          <w:szCs w:val="28"/>
        </w:rPr>
      </w:pPr>
    </w:p>
    <w:p w14:paraId="1B509EED" w14:textId="45414F23" w:rsidR="00CA19D6" w:rsidRPr="0019005B" w:rsidRDefault="000849FB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 xml:space="preserve">Проанализировав данные, представленные в таблице </w:t>
      </w:r>
      <w:r w:rsidRPr="000849FB">
        <w:rPr>
          <w:szCs w:val="28"/>
          <w:lang w:val="ru-RU"/>
        </w:rPr>
        <w:t xml:space="preserve">3.6 </w:t>
      </w:r>
      <w:r w:rsidR="00CA19D6" w:rsidRPr="0019005B">
        <w:rPr>
          <w:szCs w:val="28"/>
        </w:rPr>
        <w:t>Intel</w:t>
      </w:r>
      <w:r w:rsidR="00CA19D6" w:rsidRPr="0019005B">
        <w:rPr>
          <w:szCs w:val="28"/>
          <w:lang w:val="ru-RU"/>
        </w:rPr>
        <w:t xml:space="preserve"> </w:t>
      </w:r>
      <w:r w:rsidR="00CA19D6" w:rsidRPr="0019005B">
        <w:rPr>
          <w:szCs w:val="28"/>
        </w:rPr>
        <w:t>Core</w:t>
      </w:r>
      <w:r w:rsidR="00CA19D6" w:rsidRPr="0019005B">
        <w:rPr>
          <w:szCs w:val="28"/>
          <w:lang w:val="ru-RU"/>
        </w:rPr>
        <w:t xml:space="preserve"> </w:t>
      </w:r>
      <w:proofErr w:type="spellStart"/>
      <w:proofErr w:type="gramStart"/>
      <w:r w:rsidR="00CA19D6" w:rsidRPr="0019005B">
        <w:rPr>
          <w:szCs w:val="28"/>
        </w:rPr>
        <w:t>i</w:t>
      </w:r>
      <w:proofErr w:type="spellEnd"/>
      <w:r w:rsidR="00CA19D6" w:rsidRPr="0019005B">
        <w:rPr>
          <w:szCs w:val="28"/>
          <w:lang w:val="ru-RU"/>
        </w:rPr>
        <w:t>5-12400</w:t>
      </w:r>
      <w:proofErr w:type="gramEnd"/>
      <w:r w:rsidR="00CA19D6" w:rsidRPr="0019005B">
        <w:rPr>
          <w:szCs w:val="28"/>
          <w:lang w:val="ru-RU"/>
        </w:rPr>
        <w:t xml:space="preserve"> представляется оптимальным выбором, учитывая хорошее сочетание количества ядер, частоты и кэша при умеренной цене. </w:t>
      </w:r>
    </w:p>
    <w:p w14:paraId="6E087341" w14:textId="0C14250D" w:rsidR="00587D6F" w:rsidRDefault="00CA19D6" w:rsidP="00587D6F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Практически по всем характеристикам процессор 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I</w:t>
      </w:r>
      <w:r w:rsidRPr="0019005B">
        <w:rPr>
          <w:szCs w:val="28"/>
          <w:lang w:val="ru-RU"/>
        </w:rPr>
        <w:t xml:space="preserve">5 12400 является более мощным по сравнению с другим вариантом 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I</w:t>
      </w:r>
      <w:r w:rsidRPr="0019005B">
        <w:rPr>
          <w:szCs w:val="28"/>
          <w:lang w:val="ru-RU"/>
        </w:rPr>
        <w:t>5 10600</w:t>
      </w:r>
      <w:r w:rsidRPr="0019005B">
        <w:rPr>
          <w:szCs w:val="28"/>
        </w:rPr>
        <w:t>K</w:t>
      </w:r>
      <w:r w:rsidRPr="0019005B">
        <w:rPr>
          <w:szCs w:val="28"/>
          <w:lang w:val="ru-RU"/>
        </w:rPr>
        <w:t xml:space="preserve">, более того, его цена ниже, вследствие чего он является самым оптимальным вариантом из предложенных. </w:t>
      </w:r>
    </w:p>
    <w:p w14:paraId="1576F44C" w14:textId="77777777" w:rsidR="0050161C" w:rsidRDefault="0050161C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34A07E8D" w14:textId="5E7548B7" w:rsidR="00CA19D6" w:rsidRPr="00F345E4" w:rsidRDefault="00CA19D6" w:rsidP="0050161C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3.1.2.2 Обоснование выбора материнской платы</w:t>
      </w:r>
    </w:p>
    <w:p w14:paraId="0C23C0C4" w14:textId="6787D4D3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компьютеров необходимо подобрать материнскую плату, которая бы подходила под выбранный ранее процессор, имела все необходимые </w:t>
      </w:r>
      <w:r w:rsidRPr="0019005B">
        <w:rPr>
          <w:szCs w:val="28"/>
          <w:lang w:val="ru-RU"/>
        </w:rPr>
        <w:lastRenderedPageBreak/>
        <w:t>разъемы и была совместима с оперативной памятью. Ниже</w:t>
      </w:r>
      <w:r w:rsidR="000849FB">
        <w:rPr>
          <w:szCs w:val="28"/>
          <w:lang w:val="ru-RU"/>
        </w:rPr>
        <w:t xml:space="preserve"> в таблице 3.7</w:t>
      </w:r>
      <w:r w:rsidRPr="0019005B">
        <w:rPr>
          <w:szCs w:val="28"/>
          <w:lang w:val="ru-RU"/>
        </w:rPr>
        <w:t xml:space="preserve"> представлена сравнительная характеристика материнских плат для компьютера.</w:t>
      </w:r>
    </w:p>
    <w:p w14:paraId="1B0D14D0" w14:textId="77777777" w:rsidR="006C5B24" w:rsidRDefault="006C5B24" w:rsidP="00587D6F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</w:p>
    <w:p w14:paraId="65464ADF" w14:textId="3AA9B18C" w:rsidR="00CA19D6" w:rsidRPr="0019005B" w:rsidRDefault="00CA19D6" w:rsidP="00587D6F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3.7 – Сравнительная характеристика материнских плат</w:t>
      </w:r>
      <w:r w:rsidRPr="0019005B">
        <w:rPr>
          <w:szCs w:val="28"/>
          <w:lang w:val="ru-RU"/>
        </w:rPr>
        <w:softHyphen/>
      </w:r>
      <w:r w:rsidRPr="0019005B">
        <w:rPr>
          <w:szCs w:val="28"/>
          <w:lang w:val="ru-RU"/>
        </w:rPr>
        <w:softHyphen/>
      </w:r>
      <w:r w:rsidRPr="0019005B">
        <w:rPr>
          <w:szCs w:val="28"/>
          <w:lang w:val="ru-RU"/>
        </w:rPr>
        <w:softHyphen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7"/>
        <w:gridCol w:w="18"/>
        <w:gridCol w:w="2160"/>
        <w:gridCol w:w="1980"/>
        <w:gridCol w:w="2329"/>
      </w:tblGrid>
      <w:tr w:rsidR="00CA19D6" w:rsidRPr="0019005B" w14:paraId="4D39FFC4" w14:textId="77777777" w:rsidTr="00073448">
        <w:tc>
          <w:tcPr>
            <w:tcW w:w="2857" w:type="dxa"/>
            <w:shd w:val="clear" w:color="auto" w:fill="auto"/>
            <w:vAlign w:val="center"/>
          </w:tcPr>
          <w:p w14:paraId="54B3401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Характеристика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7BAEFF48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Gigabyte B760M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03846532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MSI PRO B760M-A WIFI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092AE258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ASRock H670 STEEL LEGEND</w:t>
            </w:r>
          </w:p>
        </w:tc>
      </w:tr>
      <w:tr w:rsidR="00CA19D6" w:rsidRPr="0019005B" w14:paraId="6C0C4983" w14:textId="77777777" w:rsidTr="00073448">
        <w:tc>
          <w:tcPr>
            <w:tcW w:w="2857" w:type="dxa"/>
            <w:shd w:val="clear" w:color="auto" w:fill="auto"/>
            <w:vAlign w:val="center"/>
          </w:tcPr>
          <w:p w14:paraId="4515EC14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Сокет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750E87F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1700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4983F51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1700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665F2B48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1700</w:t>
            </w:r>
          </w:p>
        </w:tc>
      </w:tr>
      <w:tr w:rsidR="00CA19D6" w:rsidRPr="0019005B" w14:paraId="4C484C24" w14:textId="77777777" w:rsidTr="00073448">
        <w:tc>
          <w:tcPr>
            <w:tcW w:w="2857" w:type="dxa"/>
            <w:shd w:val="clear" w:color="auto" w:fill="auto"/>
            <w:vAlign w:val="center"/>
          </w:tcPr>
          <w:p w14:paraId="2E6D170F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Чипсет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2A1A66A7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B760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51E0E417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B760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3B9B34E0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H670</w:t>
            </w:r>
          </w:p>
        </w:tc>
      </w:tr>
      <w:tr w:rsidR="00CA19D6" w:rsidRPr="0019005B" w14:paraId="4C7AF7C2" w14:textId="77777777" w:rsidTr="00073448">
        <w:tc>
          <w:tcPr>
            <w:tcW w:w="2857" w:type="dxa"/>
            <w:shd w:val="clear" w:color="auto" w:fill="auto"/>
            <w:vAlign w:val="center"/>
          </w:tcPr>
          <w:p w14:paraId="0C9DE7F5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Тип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Памяти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20D8648B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DDR5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2895E75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DDR5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19D99D79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DDR4</w:t>
            </w:r>
          </w:p>
        </w:tc>
      </w:tr>
      <w:tr w:rsidR="00CA19D6" w:rsidRPr="0019005B" w14:paraId="5BEBBC24" w14:textId="77777777" w:rsidTr="00073448">
        <w:tc>
          <w:tcPr>
            <w:tcW w:w="2857" w:type="dxa"/>
            <w:shd w:val="clear" w:color="auto" w:fill="auto"/>
            <w:vAlign w:val="center"/>
          </w:tcPr>
          <w:p w14:paraId="247FAE49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Слоты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Памяти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514DF412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3699304E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2DDEEB0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</w:tr>
      <w:tr w:rsidR="00CA19D6" w:rsidRPr="0019005B" w14:paraId="656C3B38" w14:textId="77777777" w:rsidTr="00073448">
        <w:tc>
          <w:tcPr>
            <w:tcW w:w="2857" w:type="dxa"/>
            <w:shd w:val="clear" w:color="auto" w:fill="auto"/>
            <w:vAlign w:val="center"/>
          </w:tcPr>
          <w:p w14:paraId="7D9DA54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Макс</w:t>
            </w:r>
            <w:proofErr w:type="spellEnd"/>
            <w:r w:rsidRPr="0019005B">
              <w:rPr>
                <w:szCs w:val="28"/>
              </w:rPr>
              <w:t xml:space="preserve">. </w:t>
            </w:r>
            <w:proofErr w:type="spellStart"/>
            <w:r w:rsidRPr="0019005B">
              <w:rPr>
                <w:szCs w:val="28"/>
              </w:rPr>
              <w:t>Объем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Памяти</w:t>
            </w:r>
            <w:proofErr w:type="spellEnd"/>
            <w:r w:rsidRPr="0019005B">
              <w:rPr>
                <w:szCs w:val="28"/>
              </w:rPr>
              <w:t xml:space="preserve"> (ГБ)</w:t>
            </w:r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23DAFD86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192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233CB80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192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6B6D914E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128</w:t>
            </w:r>
          </w:p>
        </w:tc>
      </w:tr>
      <w:tr w:rsidR="00CA19D6" w:rsidRPr="0019005B" w14:paraId="74D909FB" w14:textId="77777777" w:rsidTr="00073448">
        <w:tc>
          <w:tcPr>
            <w:tcW w:w="2857" w:type="dxa"/>
            <w:shd w:val="clear" w:color="auto" w:fill="auto"/>
            <w:vAlign w:val="center"/>
          </w:tcPr>
          <w:p w14:paraId="0428C41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Поддержка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Частоты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Памяти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МГц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2AF84E2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до</w:t>
            </w:r>
            <w:proofErr w:type="spellEnd"/>
            <w:r w:rsidRPr="0019005B">
              <w:rPr>
                <w:szCs w:val="28"/>
              </w:rPr>
              <w:t xml:space="preserve"> 7600 (O.C.)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12DBCC52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N/A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153A3391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до</w:t>
            </w:r>
            <w:proofErr w:type="spellEnd"/>
            <w:r w:rsidRPr="0019005B">
              <w:rPr>
                <w:szCs w:val="28"/>
              </w:rPr>
              <w:t xml:space="preserve"> 5000</w:t>
            </w:r>
          </w:p>
        </w:tc>
      </w:tr>
      <w:tr w:rsidR="00CA19D6" w:rsidRPr="0019005B" w14:paraId="04CE361B" w14:textId="77777777" w:rsidTr="00073448">
        <w:tc>
          <w:tcPr>
            <w:tcW w:w="2857" w:type="dxa"/>
            <w:shd w:val="clear" w:color="auto" w:fill="auto"/>
            <w:vAlign w:val="center"/>
          </w:tcPr>
          <w:p w14:paraId="4560C6E3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Слоты</w:t>
            </w:r>
            <w:proofErr w:type="spellEnd"/>
            <w:r w:rsidRPr="0019005B">
              <w:rPr>
                <w:szCs w:val="28"/>
              </w:rPr>
              <w:t xml:space="preserve"> M.2</w:t>
            </w:r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2CBAD11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15F495BC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6321051E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</w:t>
            </w:r>
          </w:p>
        </w:tc>
      </w:tr>
      <w:tr w:rsidR="00CA19D6" w:rsidRPr="0019005B" w14:paraId="18CB5853" w14:textId="77777777" w:rsidTr="00073448">
        <w:tc>
          <w:tcPr>
            <w:tcW w:w="2857" w:type="dxa"/>
            <w:shd w:val="clear" w:color="auto" w:fill="auto"/>
            <w:vAlign w:val="center"/>
          </w:tcPr>
          <w:p w14:paraId="75FE53FE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SATA </w:t>
            </w:r>
            <w:proofErr w:type="spellStart"/>
            <w:r w:rsidRPr="0019005B">
              <w:rPr>
                <w:szCs w:val="28"/>
              </w:rPr>
              <w:t>Порты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38E91B3B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61C665E5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133FFCA1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</w:t>
            </w:r>
          </w:p>
        </w:tc>
      </w:tr>
      <w:tr w:rsidR="00CA19D6" w:rsidRPr="0019005B" w14:paraId="444647F5" w14:textId="77777777" w:rsidTr="00073448">
        <w:tc>
          <w:tcPr>
            <w:tcW w:w="2857" w:type="dxa"/>
            <w:shd w:val="clear" w:color="auto" w:fill="auto"/>
            <w:vAlign w:val="center"/>
          </w:tcPr>
          <w:p w14:paraId="4C082598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 xml:space="preserve">PCIe x16 </w:t>
            </w:r>
            <w:proofErr w:type="spellStart"/>
            <w:r w:rsidRPr="0019005B">
              <w:rPr>
                <w:szCs w:val="28"/>
              </w:rPr>
              <w:t>Слоты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6F970FF5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114C1EBF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304438DD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</w:t>
            </w:r>
          </w:p>
        </w:tc>
      </w:tr>
      <w:tr w:rsidR="00CA19D6" w:rsidRPr="0019005B" w14:paraId="778125D3" w14:textId="77777777" w:rsidTr="00073448">
        <w:tc>
          <w:tcPr>
            <w:tcW w:w="2857" w:type="dxa"/>
            <w:shd w:val="clear" w:color="auto" w:fill="auto"/>
            <w:vAlign w:val="center"/>
          </w:tcPr>
          <w:p w14:paraId="57435B64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 xml:space="preserve">PCIe x1 </w:t>
            </w:r>
            <w:proofErr w:type="spellStart"/>
            <w:r w:rsidRPr="0019005B">
              <w:rPr>
                <w:szCs w:val="28"/>
              </w:rPr>
              <w:t>Слоты</w:t>
            </w:r>
            <w:proofErr w:type="spellEnd"/>
          </w:p>
        </w:tc>
        <w:tc>
          <w:tcPr>
            <w:tcW w:w="2178" w:type="dxa"/>
            <w:gridSpan w:val="2"/>
            <w:shd w:val="clear" w:color="auto" w:fill="auto"/>
            <w:vAlign w:val="center"/>
          </w:tcPr>
          <w:p w14:paraId="4E15FFE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3D07A620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697CE59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3</w:t>
            </w:r>
          </w:p>
        </w:tc>
      </w:tr>
      <w:tr w:rsidR="00CA19D6" w:rsidRPr="0019005B" w14:paraId="1C7DE865" w14:textId="77777777" w:rsidTr="00073448">
        <w:tc>
          <w:tcPr>
            <w:tcW w:w="2875" w:type="dxa"/>
            <w:gridSpan w:val="2"/>
            <w:shd w:val="clear" w:color="auto" w:fill="auto"/>
          </w:tcPr>
          <w:p w14:paraId="60C1FF69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USB</w:t>
            </w:r>
            <w:r w:rsidRPr="0019005B">
              <w:rPr>
                <w:szCs w:val="28"/>
                <w:lang w:val="ru-RU"/>
              </w:rPr>
              <w:t xml:space="preserve"> Порты (Всего/</w:t>
            </w:r>
            <w:r w:rsidRPr="0019005B">
              <w:rPr>
                <w:szCs w:val="28"/>
              </w:rPr>
              <w:t>Type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C</w:t>
            </w:r>
            <w:r w:rsidRPr="0019005B">
              <w:rPr>
                <w:szCs w:val="28"/>
                <w:lang w:val="ru-RU"/>
              </w:rPr>
              <w:t>)</w:t>
            </w:r>
          </w:p>
        </w:tc>
        <w:tc>
          <w:tcPr>
            <w:tcW w:w="2160" w:type="dxa"/>
            <w:shd w:val="clear" w:color="auto" w:fill="auto"/>
          </w:tcPr>
          <w:p w14:paraId="0D705097" w14:textId="3C9865D1" w:rsidR="00CA19D6" w:rsidRPr="0019005B" w:rsidRDefault="0050161C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</w:rPr>
              <w:t>11/1</w:t>
            </w:r>
          </w:p>
        </w:tc>
        <w:tc>
          <w:tcPr>
            <w:tcW w:w="1980" w:type="dxa"/>
            <w:shd w:val="clear" w:color="auto" w:fill="auto"/>
          </w:tcPr>
          <w:p w14:paraId="28D0647C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10/0</w:t>
            </w:r>
          </w:p>
        </w:tc>
        <w:tc>
          <w:tcPr>
            <w:tcW w:w="2329" w:type="dxa"/>
            <w:shd w:val="clear" w:color="auto" w:fill="auto"/>
          </w:tcPr>
          <w:p w14:paraId="5DABA24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8/2</w:t>
            </w:r>
          </w:p>
        </w:tc>
      </w:tr>
      <w:tr w:rsidR="00CA19D6" w:rsidRPr="0019005B" w14:paraId="5F9DFD39" w14:textId="77777777" w:rsidTr="00073448">
        <w:tc>
          <w:tcPr>
            <w:tcW w:w="2875" w:type="dxa"/>
            <w:gridSpan w:val="2"/>
            <w:shd w:val="clear" w:color="auto" w:fill="auto"/>
          </w:tcPr>
          <w:p w14:paraId="254939AB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Сетевой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Интерфейс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053619D6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 GbE</w:t>
            </w:r>
          </w:p>
        </w:tc>
        <w:tc>
          <w:tcPr>
            <w:tcW w:w="1980" w:type="dxa"/>
            <w:shd w:val="clear" w:color="auto" w:fill="auto"/>
          </w:tcPr>
          <w:p w14:paraId="0789C983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 GbE</w:t>
            </w:r>
          </w:p>
        </w:tc>
        <w:tc>
          <w:tcPr>
            <w:tcW w:w="2329" w:type="dxa"/>
            <w:shd w:val="clear" w:color="auto" w:fill="auto"/>
          </w:tcPr>
          <w:p w14:paraId="4C0464DB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2.5 GbE</w:t>
            </w:r>
          </w:p>
        </w:tc>
      </w:tr>
      <w:tr w:rsidR="00CA19D6" w:rsidRPr="0019005B" w14:paraId="33EEBA26" w14:textId="77777777" w:rsidTr="00073448">
        <w:tc>
          <w:tcPr>
            <w:tcW w:w="2875" w:type="dxa"/>
            <w:gridSpan w:val="2"/>
            <w:shd w:val="clear" w:color="auto" w:fill="auto"/>
          </w:tcPr>
          <w:p w14:paraId="4B08617A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Wi-Fi</w:t>
            </w:r>
          </w:p>
        </w:tc>
        <w:tc>
          <w:tcPr>
            <w:tcW w:w="2160" w:type="dxa"/>
            <w:shd w:val="clear" w:color="auto" w:fill="auto"/>
          </w:tcPr>
          <w:p w14:paraId="1B906322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Нет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0D37D2B7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Да</w:t>
            </w:r>
            <w:proofErr w:type="spellEnd"/>
          </w:p>
        </w:tc>
        <w:tc>
          <w:tcPr>
            <w:tcW w:w="2329" w:type="dxa"/>
            <w:shd w:val="clear" w:color="auto" w:fill="auto"/>
          </w:tcPr>
          <w:p w14:paraId="319B7546" w14:textId="77777777" w:rsidR="00CA19D6" w:rsidRPr="0019005B" w:rsidRDefault="00CA19D6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Нет</w:t>
            </w:r>
            <w:proofErr w:type="spellEnd"/>
          </w:p>
        </w:tc>
      </w:tr>
      <w:tr w:rsidR="0050161C" w:rsidRPr="0019005B" w14:paraId="1BE9EEBE" w14:textId="77777777" w:rsidTr="00073448">
        <w:tc>
          <w:tcPr>
            <w:tcW w:w="2875" w:type="dxa"/>
            <w:gridSpan w:val="2"/>
            <w:shd w:val="clear" w:color="auto" w:fill="auto"/>
          </w:tcPr>
          <w:p w14:paraId="314A5C48" w14:textId="576FFE54" w:rsidR="0050161C" w:rsidRPr="0050161C" w:rsidRDefault="0050161C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Цена</w:t>
            </w:r>
          </w:p>
        </w:tc>
        <w:tc>
          <w:tcPr>
            <w:tcW w:w="2160" w:type="dxa"/>
            <w:shd w:val="clear" w:color="auto" w:fill="auto"/>
          </w:tcPr>
          <w:p w14:paraId="0CC3089D" w14:textId="0C846825" w:rsidR="0050161C" w:rsidRPr="0019005B" w:rsidRDefault="0050161C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50161C">
              <w:rPr>
                <w:szCs w:val="28"/>
              </w:rPr>
              <w:t xml:space="preserve">485,62 </w:t>
            </w:r>
            <w:r>
              <w:rPr>
                <w:szCs w:val="28"/>
              </w:rPr>
              <w:t>BYN</w:t>
            </w:r>
          </w:p>
        </w:tc>
        <w:tc>
          <w:tcPr>
            <w:tcW w:w="1980" w:type="dxa"/>
            <w:shd w:val="clear" w:color="auto" w:fill="auto"/>
          </w:tcPr>
          <w:p w14:paraId="312E2A0B" w14:textId="5D5786E3" w:rsidR="0050161C" w:rsidRPr="0019005B" w:rsidRDefault="001924E0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 w:rsidRPr="001924E0">
              <w:rPr>
                <w:szCs w:val="28"/>
              </w:rPr>
              <w:t xml:space="preserve">589,37 </w:t>
            </w:r>
            <w:r>
              <w:rPr>
                <w:szCs w:val="28"/>
              </w:rPr>
              <w:t>BYN</w:t>
            </w:r>
          </w:p>
        </w:tc>
        <w:tc>
          <w:tcPr>
            <w:tcW w:w="2329" w:type="dxa"/>
            <w:shd w:val="clear" w:color="auto" w:fill="auto"/>
          </w:tcPr>
          <w:p w14:paraId="530FB043" w14:textId="1808B13D" w:rsidR="0050161C" w:rsidRPr="0019005B" w:rsidRDefault="001924E0" w:rsidP="00587D6F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502,90 BYN</w:t>
            </w:r>
          </w:p>
        </w:tc>
      </w:tr>
    </w:tbl>
    <w:p w14:paraId="686814BA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</w:p>
    <w:p w14:paraId="7BF00400" w14:textId="208420F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Проанализировав данные варианты материнских плат, были выделены следующие основные критерии выбора:</w:t>
      </w:r>
    </w:p>
    <w:p w14:paraId="41D66B70" w14:textId="77777777" w:rsidR="00CA19D6" w:rsidRPr="0019005B" w:rsidRDefault="00CA19D6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Совместимость с сокетом и чипсетом: Все материнские платы подходят для выбранного ранее процессора.</w:t>
      </w:r>
    </w:p>
    <w:p w14:paraId="59E46FD8" w14:textId="77777777" w:rsidR="00CA19D6" w:rsidRPr="0019005B" w:rsidRDefault="00CA19D6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Поддержка и максимальный объем памяти: </w:t>
      </w:r>
      <w:r w:rsidRPr="00852E98">
        <w:rPr>
          <w:szCs w:val="28"/>
          <w:lang w:val="ru-RU"/>
        </w:rPr>
        <w:t>MSI</w:t>
      </w:r>
      <w:r w:rsidRPr="0019005B">
        <w:rPr>
          <w:szCs w:val="28"/>
          <w:lang w:val="ru-RU"/>
        </w:rPr>
        <w:t xml:space="preserve"> и </w:t>
      </w:r>
      <w:r w:rsidRPr="00852E98">
        <w:rPr>
          <w:szCs w:val="28"/>
          <w:lang w:val="ru-RU"/>
        </w:rPr>
        <w:t>Gigabyte</w:t>
      </w:r>
      <w:r w:rsidRPr="0019005B">
        <w:rPr>
          <w:szCs w:val="28"/>
          <w:lang w:val="ru-RU"/>
        </w:rPr>
        <w:t xml:space="preserve"> поддерживают до 192 ГБ </w:t>
      </w:r>
      <w:r w:rsidRPr="00852E98">
        <w:rPr>
          <w:szCs w:val="28"/>
          <w:lang w:val="ru-RU"/>
        </w:rPr>
        <w:t>DDR</w:t>
      </w:r>
      <w:r w:rsidRPr="0019005B">
        <w:rPr>
          <w:szCs w:val="28"/>
          <w:lang w:val="ru-RU"/>
        </w:rPr>
        <w:t xml:space="preserve">5, в то время как </w:t>
      </w:r>
      <w:r w:rsidRPr="00852E98">
        <w:rPr>
          <w:szCs w:val="28"/>
          <w:lang w:val="ru-RU"/>
        </w:rPr>
        <w:t>ASRock</w:t>
      </w:r>
      <w:r w:rsidRPr="0019005B">
        <w:rPr>
          <w:szCs w:val="28"/>
          <w:lang w:val="ru-RU"/>
        </w:rPr>
        <w:t xml:space="preserve"> поддерживает до 128 ГБ </w:t>
      </w:r>
      <w:r w:rsidRPr="00852E98">
        <w:rPr>
          <w:szCs w:val="28"/>
          <w:lang w:val="ru-RU"/>
        </w:rPr>
        <w:t>DDR</w:t>
      </w:r>
      <w:r w:rsidRPr="0019005B">
        <w:rPr>
          <w:szCs w:val="28"/>
          <w:lang w:val="ru-RU"/>
        </w:rPr>
        <w:t>4.</w:t>
      </w:r>
    </w:p>
    <w:p w14:paraId="2BA3883D" w14:textId="77777777" w:rsidR="00CA19D6" w:rsidRPr="0019005B" w:rsidRDefault="00CA19D6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Слоты расширения: наличие достаточного количества </w:t>
      </w:r>
      <w:r w:rsidRPr="00852E98">
        <w:rPr>
          <w:szCs w:val="28"/>
          <w:lang w:val="ru-RU"/>
        </w:rPr>
        <w:t>PCIe</w:t>
      </w:r>
      <w:r w:rsidRPr="0019005B">
        <w:rPr>
          <w:szCs w:val="28"/>
          <w:lang w:val="ru-RU"/>
        </w:rPr>
        <w:t xml:space="preserve"> и </w:t>
      </w:r>
      <w:r w:rsidRPr="00852E98">
        <w:rPr>
          <w:szCs w:val="28"/>
          <w:lang w:val="ru-RU"/>
        </w:rPr>
        <w:t>M</w:t>
      </w:r>
      <w:r w:rsidRPr="0019005B">
        <w:rPr>
          <w:szCs w:val="28"/>
          <w:lang w:val="ru-RU"/>
        </w:rPr>
        <w:t>.2 слотов для будущих апгрейдов.</w:t>
      </w:r>
    </w:p>
    <w:p w14:paraId="3BAE4CAD" w14:textId="7D2C2F5E" w:rsidR="00CA19D6" w:rsidRPr="0019005B" w:rsidRDefault="00CA19D6" w:rsidP="00852E98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Сетевые возможности и </w:t>
      </w:r>
      <w:r w:rsidRPr="00852E98">
        <w:rPr>
          <w:szCs w:val="28"/>
          <w:lang w:val="ru-RU"/>
        </w:rPr>
        <w:t>Wi</w:t>
      </w:r>
      <w:r w:rsidRPr="0019005B">
        <w:rPr>
          <w:szCs w:val="28"/>
          <w:lang w:val="ru-RU"/>
        </w:rPr>
        <w:t>-</w:t>
      </w:r>
      <w:r w:rsidRPr="00852E98">
        <w:rPr>
          <w:szCs w:val="28"/>
          <w:lang w:val="ru-RU"/>
        </w:rPr>
        <w:t>Fi</w:t>
      </w:r>
      <w:r w:rsidRPr="0019005B">
        <w:rPr>
          <w:szCs w:val="28"/>
          <w:lang w:val="ru-RU"/>
        </w:rPr>
        <w:t xml:space="preserve">: Наличие сетевого интерфейса 2.5 </w:t>
      </w:r>
      <w:proofErr w:type="spellStart"/>
      <w:r w:rsidRPr="00852E98">
        <w:rPr>
          <w:szCs w:val="28"/>
          <w:lang w:val="ru-RU"/>
        </w:rPr>
        <w:t>GbE</w:t>
      </w:r>
      <w:proofErr w:type="spellEnd"/>
      <w:r w:rsidRPr="0019005B">
        <w:rPr>
          <w:szCs w:val="28"/>
          <w:lang w:val="ru-RU"/>
        </w:rPr>
        <w:t xml:space="preserve"> и </w:t>
      </w:r>
      <w:proofErr w:type="spellStart"/>
      <w:r w:rsidRPr="00852E98">
        <w:rPr>
          <w:szCs w:val="28"/>
          <w:lang w:val="ru-RU"/>
        </w:rPr>
        <w:t>Wi</w:t>
      </w:r>
      <w:r w:rsidRPr="0019005B">
        <w:rPr>
          <w:szCs w:val="28"/>
          <w:lang w:val="ru-RU"/>
        </w:rPr>
        <w:t>-</w:t>
      </w:r>
      <w:r w:rsidRPr="00852E98">
        <w:rPr>
          <w:szCs w:val="28"/>
          <w:lang w:val="ru-RU"/>
        </w:rPr>
        <w:t>Fi</w:t>
      </w:r>
      <w:proofErr w:type="spellEnd"/>
      <w:r w:rsidRPr="0019005B">
        <w:rPr>
          <w:szCs w:val="28"/>
          <w:lang w:val="ru-RU"/>
        </w:rPr>
        <w:t xml:space="preserve"> на </w:t>
      </w:r>
      <w:r w:rsidRPr="00852E98">
        <w:rPr>
          <w:szCs w:val="28"/>
          <w:lang w:val="ru-RU"/>
        </w:rPr>
        <w:t>MSI</w:t>
      </w:r>
      <w:r w:rsidRPr="0019005B">
        <w:rPr>
          <w:szCs w:val="28"/>
          <w:lang w:val="ru-RU"/>
        </w:rPr>
        <w:t xml:space="preserve"> плате.</w:t>
      </w:r>
    </w:p>
    <w:p w14:paraId="28C04B63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Исходя из этих характеристик, </w:t>
      </w:r>
      <w:r w:rsidRPr="0019005B">
        <w:rPr>
          <w:szCs w:val="28"/>
        </w:rPr>
        <w:t>Gigabyte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B</w:t>
      </w:r>
      <w:r w:rsidRPr="0019005B">
        <w:rPr>
          <w:szCs w:val="28"/>
          <w:lang w:val="ru-RU"/>
        </w:rPr>
        <w:t>760</w:t>
      </w:r>
      <w:r w:rsidRPr="0019005B">
        <w:rPr>
          <w:szCs w:val="28"/>
        </w:rPr>
        <w:t>M</w:t>
      </w:r>
      <w:r w:rsidRPr="0019005B">
        <w:rPr>
          <w:szCs w:val="28"/>
          <w:lang w:val="ru-RU"/>
        </w:rPr>
        <w:t xml:space="preserve"> представляется наиболее подходящим выбором, если учитывать соотношение цены и качества, а также возможность использовать </w:t>
      </w:r>
      <w:r w:rsidRPr="0019005B">
        <w:rPr>
          <w:szCs w:val="28"/>
        </w:rPr>
        <w:t>DDR</w:t>
      </w:r>
      <w:r w:rsidRPr="0019005B">
        <w:rPr>
          <w:szCs w:val="28"/>
          <w:lang w:val="ru-RU"/>
        </w:rPr>
        <w:t xml:space="preserve">5 память. Эта плата предлагает современный набор характеристик, подходит для </w:t>
      </w:r>
      <w:r w:rsidRPr="0019005B">
        <w:rPr>
          <w:szCs w:val="28"/>
        </w:rPr>
        <w:t>DDR</w:t>
      </w:r>
      <w:r w:rsidRPr="0019005B">
        <w:rPr>
          <w:szCs w:val="28"/>
          <w:lang w:val="ru-RU"/>
        </w:rPr>
        <w:t>5 и доступна по более доступной цене по сравнению с другими вариантами.</w:t>
      </w:r>
    </w:p>
    <w:p w14:paraId="46CEB45B" w14:textId="77777777" w:rsidR="00F44874" w:rsidRDefault="00F44874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04633A22" w14:textId="02E9E5EC" w:rsidR="00CA19D6" w:rsidRPr="00F345E4" w:rsidRDefault="00CA19D6" w:rsidP="00F44874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lastRenderedPageBreak/>
        <w:t>3.1.2.3 Обоснование выбора оперативной памяти</w:t>
      </w:r>
    </w:p>
    <w:p w14:paraId="6DB9CC71" w14:textId="1482A1A1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Оперативная память является также важным компонентом, без которого работа компьютера была бы невозможна. Подбор правильной оперативной памяти является необходимым для полноценного функционирования персонального компьютера. Ниже </w:t>
      </w:r>
      <w:r w:rsidR="000849FB">
        <w:rPr>
          <w:szCs w:val="28"/>
          <w:lang w:val="ru-RU"/>
        </w:rPr>
        <w:t xml:space="preserve">в таблице 3.8 </w:t>
      </w:r>
      <w:r w:rsidRPr="0019005B">
        <w:rPr>
          <w:szCs w:val="28"/>
          <w:lang w:val="ru-RU"/>
        </w:rPr>
        <w:t>будет представлена сравнительная характеристика нескольких вариантов.</w:t>
      </w:r>
    </w:p>
    <w:p w14:paraId="0BE4FDB2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</w:p>
    <w:p w14:paraId="6AE545D7" w14:textId="77777777" w:rsidR="00CA19D6" w:rsidRPr="0019005B" w:rsidRDefault="00CA19D6" w:rsidP="00CB0799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3.8 – Сравнительная характеристика оперативной памяти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1"/>
        <w:gridCol w:w="2193"/>
        <w:gridCol w:w="2201"/>
        <w:gridCol w:w="2329"/>
      </w:tblGrid>
      <w:tr w:rsidR="00CA19D6" w:rsidRPr="0019005B" w14:paraId="131AA5E6" w14:textId="77777777" w:rsidTr="000849FB">
        <w:trPr>
          <w:trHeight w:val="1219"/>
        </w:trPr>
        <w:tc>
          <w:tcPr>
            <w:tcW w:w="2680" w:type="dxa"/>
            <w:shd w:val="clear" w:color="auto" w:fill="auto"/>
          </w:tcPr>
          <w:p w14:paraId="78B54170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Характеристика</w:t>
            </w:r>
            <w:proofErr w:type="spellEnd"/>
          </w:p>
        </w:tc>
        <w:tc>
          <w:tcPr>
            <w:tcW w:w="2242" w:type="dxa"/>
            <w:shd w:val="clear" w:color="auto" w:fill="auto"/>
          </w:tcPr>
          <w:p w14:paraId="5C9C5B19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Kingston FURY Beast 8GB</w:t>
            </w:r>
          </w:p>
        </w:tc>
        <w:tc>
          <w:tcPr>
            <w:tcW w:w="2250" w:type="dxa"/>
            <w:shd w:val="clear" w:color="auto" w:fill="auto"/>
          </w:tcPr>
          <w:p w14:paraId="755FC032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Samsung 8GB M323R1GB4BB0-CQK</w:t>
            </w:r>
          </w:p>
        </w:tc>
        <w:tc>
          <w:tcPr>
            <w:tcW w:w="2381" w:type="dxa"/>
            <w:shd w:val="clear" w:color="auto" w:fill="auto"/>
          </w:tcPr>
          <w:p w14:paraId="755D3080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Crucial CT16G56C46U5 16GB</w:t>
            </w:r>
          </w:p>
        </w:tc>
      </w:tr>
      <w:tr w:rsidR="00CA19D6" w:rsidRPr="0019005B" w14:paraId="5B06E733" w14:textId="77777777" w:rsidTr="000849FB">
        <w:trPr>
          <w:trHeight w:val="392"/>
        </w:trPr>
        <w:tc>
          <w:tcPr>
            <w:tcW w:w="2680" w:type="dxa"/>
            <w:shd w:val="clear" w:color="auto" w:fill="auto"/>
          </w:tcPr>
          <w:p w14:paraId="005B24BA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Тип</w:t>
            </w:r>
            <w:proofErr w:type="spellEnd"/>
          </w:p>
        </w:tc>
        <w:tc>
          <w:tcPr>
            <w:tcW w:w="2242" w:type="dxa"/>
            <w:shd w:val="clear" w:color="auto" w:fill="auto"/>
          </w:tcPr>
          <w:p w14:paraId="439CA194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DDR5</w:t>
            </w:r>
          </w:p>
        </w:tc>
        <w:tc>
          <w:tcPr>
            <w:tcW w:w="2250" w:type="dxa"/>
            <w:shd w:val="clear" w:color="auto" w:fill="auto"/>
          </w:tcPr>
          <w:p w14:paraId="6AEF7279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DDR5</w:t>
            </w:r>
          </w:p>
        </w:tc>
        <w:tc>
          <w:tcPr>
            <w:tcW w:w="2381" w:type="dxa"/>
            <w:shd w:val="clear" w:color="auto" w:fill="auto"/>
          </w:tcPr>
          <w:p w14:paraId="7F076DA9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DDR5</w:t>
            </w:r>
          </w:p>
        </w:tc>
      </w:tr>
      <w:tr w:rsidR="00CA19D6" w:rsidRPr="0019005B" w14:paraId="20B0EAA6" w14:textId="77777777" w:rsidTr="000849FB">
        <w:trPr>
          <w:trHeight w:val="805"/>
        </w:trPr>
        <w:tc>
          <w:tcPr>
            <w:tcW w:w="2680" w:type="dxa"/>
            <w:shd w:val="clear" w:color="auto" w:fill="auto"/>
          </w:tcPr>
          <w:p w14:paraId="35123DE2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Объем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на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Модуль</w:t>
            </w:r>
            <w:proofErr w:type="spellEnd"/>
            <w:r w:rsidRPr="0019005B">
              <w:rPr>
                <w:szCs w:val="28"/>
              </w:rPr>
              <w:t xml:space="preserve"> (ГБ)</w:t>
            </w:r>
          </w:p>
        </w:tc>
        <w:tc>
          <w:tcPr>
            <w:tcW w:w="2242" w:type="dxa"/>
            <w:shd w:val="clear" w:color="auto" w:fill="auto"/>
          </w:tcPr>
          <w:p w14:paraId="17DCC43F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</w:t>
            </w:r>
          </w:p>
        </w:tc>
        <w:tc>
          <w:tcPr>
            <w:tcW w:w="2250" w:type="dxa"/>
            <w:shd w:val="clear" w:color="auto" w:fill="auto"/>
          </w:tcPr>
          <w:p w14:paraId="0B6160C2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</w:t>
            </w:r>
          </w:p>
        </w:tc>
        <w:tc>
          <w:tcPr>
            <w:tcW w:w="2381" w:type="dxa"/>
            <w:shd w:val="clear" w:color="auto" w:fill="auto"/>
          </w:tcPr>
          <w:p w14:paraId="31C9AAF9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</w:t>
            </w:r>
          </w:p>
        </w:tc>
      </w:tr>
      <w:tr w:rsidR="00CA19D6" w:rsidRPr="0019005B" w14:paraId="3D92872A" w14:textId="77777777" w:rsidTr="000849FB">
        <w:trPr>
          <w:trHeight w:val="414"/>
        </w:trPr>
        <w:tc>
          <w:tcPr>
            <w:tcW w:w="2680" w:type="dxa"/>
            <w:shd w:val="clear" w:color="auto" w:fill="auto"/>
          </w:tcPr>
          <w:p w14:paraId="3E26B420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Общий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Объем</w:t>
            </w:r>
            <w:proofErr w:type="spellEnd"/>
            <w:r w:rsidRPr="0019005B">
              <w:rPr>
                <w:szCs w:val="28"/>
              </w:rPr>
              <w:t xml:space="preserve"> (ГБ)</w:t>
            </w:r>
          </w:p>
        </w:tc>
        <w:tc>
          <w:tcPr>
            <w:tcW w:w="2242" w:type="dxa"/>
            <w:shd w:val="clear" w:color="auto" w:fill="auto"/>
          </w:tcPr>
          <w:p w14:paraId="6DD916F3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</w:t>
            </w:r>
          </w:p>
        </w:tc>
        <w:tc>
          <w:tcPr>
            <w:tcW w:w="2250" w:type="dxa"/>
            <w:shd w:val="clear" w:color="auto" w:fill="auto"/>
          </w:tcPr>
          <w:p w14:paraId="3C5254A0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</w:t>
            </w:r>
          </w:p>
        </w:tc>
        <w:tc>
          <w:tcPr>
            <w:tcW w:w="2381" w:type="dxa"/>
            <w:shd w:val="clear" w:color="auto" w:fill="auto"/>
          </w:tcPr>
          <w:p w14:paraId="3D854AC7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</w:t>
            </w:r>
          </w:p>
        </w:tc>
      </w:tr>
      <w:tr w:rsidR="00CA19D6" w:rsidRPr="0019005B" w14:paraId="6E60342E" w14:textId="77777777" w:rsidTr="000849FB">
        <w:trPr>
          <w:trHeight w:val="392"/>
        </w:trPr>
        <w:tc>
          <w:tcPr>
            <w:tcW w:w="2680" w:type="dxa"/>
            <w:shd w:val="clear" w:color="auto" w:fill="auto"/>
          </w:tcPr>
          <w:p w14:paraId="39582C0D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Частота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МГц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242" w:type="dxa"/>
            <w:shd w:val="clear" w:color="auto" w:fill="auto"/>
          </w:tcPr>
          <w:p w14:paraId="069EC7BE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5200</w:t>
            </w:r>
          </w:p>
        </w:tc>
        <w:tc>
          <w:tcPr>
            <w:tcW w:w="2250" w:type="dxa"/>
            <w:shd w:val="clear" w:color="auto" w:fill="auto"/>
          </w:tcPr>
          <w:p w14:paraId="14616F69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4800</w:t>
            </w:r>
          </w:p>
        </w:tc>
        <w:tc>
          <w:tcPr>
            <w:tcW w:w="2381" w:type="dxa"/>
            <w:shd w:val="clear" w:color="auto" w:fill="auto"/>
          </w:tcPr>
          <w:p w14:paraId="78FBC923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5600</w:t>
            </w:r>
          </w:p>
        </w:tc>
      </w:tr>
      <w:tr w:rsidR="00CA19D6" w:rsidRPr="0019005B" w14:paraId="276618AD" w14:textId="77777777" w:rsidTr="000849FB">
        <w:trPr>
          <w:trHeight w:val="414"/>
        </w:trPr>
        <w:tc>
          <w:tcPr>
            <w:tcW w:w="2680" w:type="dxa"/>
            <w:shd w:val="clear" w:color="auto" w:fill="auto"/>
          </w:tcPr>
          <w:p w14:paraId="7BBEBB46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CAS Latency</w:t>
            </w:r>
          </w:p>
        </w:tc>
        <w:tc>
          <w:tcPr>
            <w:tcW w:w="2242" w:type="dxa"/>
            <w:shd w:val="clear" w:color="auto" w:fill="auto"/>
          </w:tcPr>
          <w:p w14:paraId="5F23624A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40T</w:t>
            </w:r>
          </w:p>
        </w:tc>
        <w:tc>
          <w:tcPr>
            <w:tcW w:w="2250" w:type="dxa"/>
            <w:shd w:val="clear" w:color="auto" w:fill="auto"/>
          </w:tcPr>
          <w:p w14:paraId="6B7EA671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40-40-40</w:t>
            </w:r>
          </w:p>
        </w:tc>
        <w:tc>
          <w:tcPr>
            <w:tcW w:w="2381" w:type="dxa"/>
            <w:shd w:val="clear" w:color="auto" w:fill="auto"/>
          </w:tcPr>
          <w:p w14:paraId="74C43D07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46T</w:t>
            </w:r>
          </w:p>
        </w:tc>
      </w:tr>
      <w:tr w:rsidR="00CA19D6" w:rsidRPr="0019005B" w14:paraId="38EC4A5F" w14:textId="77777777" w:rsidTr="000849FB">
        <w:trPr>
          <w:trHeight w:val="392"/>
        </w:trPr>
        <w:tc>
          <w:tcPr>
            <w:tcW w:w="2680" w:type="dxa"/>
            <w:shd w:val="clear" w:color="auto" w:fill="auto"/>
          </w:tcPr>
          <w:p w14:paraId="12CD6451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Тайминги</w:t>
            </w:r>
            <w:proofErr w:type="spellEnd"/>
          </w:p>
        </w:tc>
        <w:tc>
          <w:tcPr>
            <w:tcW w:w="2242" w:type="dxa"/>
            <w:shd w:val="clear" w:color="auto" w:fill="auto"/>
          </w:tcPr>
          <w:p w14:paraId="6C8E2521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40-40-40</w:t>
            </w:r>
          </w:p>
        </w:tc>
        <w:tc>
          <w:tcPr>
            <w:tcW w:w="2250" w:type="dxa"/>
            <w:shd w:val="clear" w:color="auto" w:fill="auto"/>
          </w:tcPr>
          <w:p w14:paraId="24335B8D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40-40-40</w:t>
            </w:r>
          </w:p>
        </w:tc>
        <w:tc>
          <w:tcPr>
            <w:tcW w:w="2381" w:type="dxa"/>
            <w:shd w:val="clear" w:color="auto" w:fill="auto"/>
          </w:tcPr>
          <w:p w14:paraId="614BEDBD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46-45-45</w:t>
            </w:r>
          </w:p>
        </w:tc>
      </w:tr>
      <w:tr w:rsidR="00CA19D6" w:rsidRPr="0019005B" w14:paraId="3219496D" w14:textId="77777777" w:rsidTr="000849FB">
        <w:trPr>
          <w:trHeight w:val="392"/>
        </w:trPr>
        <w:tc>
          <w:tcPr>
            <w:tcW w:w="2680" w:type="dxa"/>
            <w:shd w:val="clear" w:color="auto" w:fill="auto"/>
          </w:tcPr>
          <w:p w14:paraId="5BEDE8C4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Напряжение</w:t>
            </w:r>
            <w:proofErr w:type="spellEnd"/>
            <w:r w:rsidRPr="0019005B">
              <w:rPr>
                <w:szCs w:val="28"/>
              </w:rPr>
              <w:t xml:space="preserve"> (В)</w:t>
            </w:r>
          </w:p>
        </w:tc>
        <w:tc>
          <w:tcPr>
            <w:tcW w:w="2242" w:type="dxa"/>
            <w:shd w:val="clear" w:color="auto" w:fill="auto"/>
          </w:tcPr>
          <w:p w14:paraId="51078144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1.25</w:t>
            </w:r>
          </w:p>
        </w:tc>
        <w:tc>
          <w:tcPr>
            <w:tcW w:w="2250" w:type="dxa"/>
            <w:shd w:val="clear" w:color="auto" w:fill="auto"/>
          </w:tcPr>
          <w:p w14:paraId="27F6F448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1.1</w:t>
            </w:r>
          </w:p>
        </w:tc>
        <w:tc>
          <w:tcPr>
            <w:tcW w:w="2381" w:type="dxa"/>
            <w:shd w:val="clear" w:color="auto" w:fill="auto"/>
          </w:tcPr>
          <w:p w14:paraId="48063B2F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1.1</w:t>
            </w:r>
          </w:p>
        </w:tc>
      </w:tr>
      <w:tr w:rsidR="00CA19D6" w:rsidRPr="0019005B" w14:paraId="338DE5D0" w14:textId="77777777" w:rsidTr="000849FB">
        <w:trPr>
          <w:trHeight w:val="805"/>
        </w:trPr>
        <w:tc>
          <w:tcPr>
            <w:tcW w:w="2680" w:type="dxa"/>
            <w:shd w:val="clear" w:color="auto" w:fill="auto"/>
          </w:tcPr>
          <w:p w14:paraId="0F229BCA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Цена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за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Модуль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руб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242" w:type="dxa"/>
            <w:shd w:val="clear" w:color="auto" w:fill="auto"/>
          </w:tcPr>
          <w:p w14:paraId="3DBF48E8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136.58</w:t>
            </w:r>
          </w:p>
        </w:tc>
        <w:tc>
          <w:tcPr>
            <w:tcW w:w="2250" w:type="dxa"/>
            <w:shd w:val="clear" w:color="auto" w:fill="auto"/>
          </w:tcPr>
          <w:p w14:paraId="6E5CD2C8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136.58</w:t>
            </w:r>
          </w:p>
        </w:tc>
        <w:tc>
          <w:tcPr>
            <w:tcW w:w="2381" w:type="dxa"/>
            <w:shd w:val="clear" w:color="auto" w:fill="auto"/>
          </w:tcPr>
          <w:p w14:paraId="7A0F2F13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219.74</w:t>
            </w:r>
          </w:p>
        </w:tc>
      </w:tr>
      <w:tr w:rsidR="00CA19D6" w:rsidRPr="0019005B" w14:paraId="6B90413A" w14:textId="77777777" w:rsidTr="000849FB">
        <w:trPr>
          <w:trHeight w:val="392"/>
        </w:trPr>
        <w:tc>
          <w:tcPr>
            <w:tcW w:w="2680" w:type="dxa"/>
            <w:shd w:val="clear" w:color="auto" w:fill="auto"/>
          </w:tcPr>
          <w:p w14:paraId="65B6246B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Общая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Цена</w:t>
            </w:r>
            <w:proofErr w:type="spellEnd"/>
            <w:r w:rsidRPr="0019005B">
              <w:rPr>
                <w:szCs w:val="28"/>
              </w:rPr>
              <w:t xml:space="preserve"> (</w:t>
            </w:r>
            <w:proofErr w:type="spellStart"/>
            <w:r w:rsidRPr="0019005B">
              <w:rPr>
                <w:szCs w:val="28"/>
              </w:rPr>
              <w:t>руб</w:t>
            </w:r>
            <w:proofErr w:type="spellEnd"/>
            <w:r w:rsidRPr="0019005B">
              <w:rPr>
                <w:szCs w:val="28"/>
              </w:rPr>
              <w:t>)</w:t>
            </w:r>
          </w:p>
        </w:tc>
        <w:tc>
          <w:tcPr>
            <w:tcW w:w="2242" w:type="dxa"/>
            <w:shd w:val="clear" w:color="auto" w:fill="auto"/>
          </w:tcPr>
          <w:p w14:paraId="179FFE21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273.16</w:t>
            </w:r>
          </w:p>
        </w:tc>
        <w:tc>
          <w:tcPr>
            <w:tcW w:w="2250" w:type="dxa"/>
            <w:shd w:val="clear" w:color="auto" w:fill="auto"/>
          </w:tcPr>
          <w:p w14:paraId="6FE508FC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273.16</w:t>
            </w:r>
          </w:p>
        </w:tc>
        <w:tc>
          <w:tcPr>
            <w:tcW w:w="2381" w:type="dxa"/>
            <w:shd w:val="clear" w:color="auto" w:fill="auto"/>
          </w:tcPr>
          <w:p w14:paraId="409692F3" w14:textId="77777777" w:rsidR="00CA19D6" w:rsidRPr="0019005B" w:rsidRDefault="00CA19D6" w:rsidP="001924E0">
            <w:pPr>
              <w:tabs>
                <w:tab w:val="left" w:pos="60"/>
              </w:tabs>
              <w:spacing w:line="240" w:lineRule="auto"/>
              <w:ind w:left="0" w:firstLine="0"/>
              <w:contextualSpacing/>
              <w:jc w:val="center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219.74</w:t>
            </w:r>
          </w:p>
        </w:tc>
      </w:tr>
    </w:tbl>
    <w:p w14:paraId="18233CD1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</w:rPr>
      </w:pPr>
    </w:p>
    <w:p w14:paraId="1AE0E363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</w:rPr>
        <w:t>Crucial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CT</w:t>
      </w:r>
      <w:r w:rsidRPr="0019005B">
        <w:rPr>
          <w:szCs w:val="28"/>
          <w:lang w:val="ru-RU"/>
        </w:rPr>
        <w:t>16</w:t>
      </w:r>
      <w:r w:rsidRPr="0019005B">
        <w:rPr>
          <w:szCs w:val="28"/>
        </w:rPr>
        <w:t>G</w:t>
      </w:r>
      <w:r w:rsidRPr="0019005B">
        <w:rPr>
          <w:szCs w:val="28"/>
          <w:lang w:val="ru-RU"/>
        </w:rPr>
        <w:t>56</w:t>
      </w:r>
      <w:r w:rsidRPr="0019005B">
        <w:rPr>
          <w:szCs w:val="28"/>
        </w:rPr>
        <w:t>C</w:t>
      </w:r>
      <w:r w:rsidRPr="0019005B">
        <w:rPr>
          <w:szCs w:val="28"/>
          <w:lang w:val="ru-RU"/>
        </w:rPr>
        <w:t>46</w:t>
      </w:r>
      <w:r w:rsidRPr="0019005B">
        <w:rPr>
          <w:szCs w:val="28"/>
        </w:rPr>
        <w:t>U</w:t>
      </w:r>
      <w:r w:rsidRPr="0019005B">
        <w:rPr>
          <w:szCs w:val="28"/>
          <w:lang w:val="ru-RU"/>
        </w:rPr>
        <w:t>5 16</w:t>
      </w:r>
      <w:r w:rsidRPr="0019005B">
        <w:rPr>
          <w:szCs w:val="28"/>
        </w:rPr>
        <w:t>GB</w:t>
      </w:r>
      <w:r w:rsidRPr="0019005B">
        <w:rPr>
          <w:szCs w:val="28"/>
          <w:lang w:val="ru-RU"/>
        </w:rPr>
        <w:t xml:space="preserve"> является наиболее оптимальным вариантом. Он предлагает наибольшую частоту среди представленных вариантов, а также самую низкую общую стоимость за 16 ГБ оперативной памяти. Несмотря на несколько более высокий </w:t>
      </w:r>
      <w:r w:rsidRPr="0019005B">
        <w:rPr>
          <w:szCs w:val="28"/>
        </w:rPr>
        <w:t>CAS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Latency</w:t>
      </w:r>
      <w:r w:rsidRPr="0019005B">
        <w:rPr>
          <w:szCs w:val="28"/>
          <w:lang w:val="ru-RU"/>
        </w:rPr>
        <w:t xml:space="preserve"> по сравнению с другими вариантами, его общие характеристики и цена делают его наилучшим выбором для этого компьютера. ​</w:t>
      </w:r>
    </w:p>
    <w:p w14:paraId="40800F0D" w14:textId="77777777" w:rsidR="00CA19D6" w:rsidRPr="0019005B" w:rsidRDefault="00CA19D6" w:rsidP="00F44874">
      <w:pPr>
        <w:tabs>
          <w:tab w:val="left" w:pos="60"/>
        </w:tabs>
        <w:spacing w:after="0" w:line="240" w:lineRule="auto"/>
        <w:contextualSpacing/>
        <w:rPr>
          <w:szCs w:val="28"/>
          <w:lang w:val="ru-RU"/>
        </w:rPr>
      </w:pPr>
    </w:p>
    <w:p w14:paraId="0399FB48" w14:textId="6226408F" w:rsidR="00CA19D6" w:rsidRPr="00F345E4" w:rsidRDefault="00CA19D6" w:rsidP="00F44874">
      <w:pPr>
        <w:tabs>
          <w:tab w:val="left" w:pos="60"/>
        </w:tabs>
        <w:spacing w:before="240" w:line="240" w:lineRule="auto"/>
        <w:ind w:left="0" w:firstLine="720"/>
        <w:contextualSpacing/>
        <w:rPr>
          <w:b/>
          <w:szCs w:val="28"/>
          <w:lang w:val="ru-RU"/>
        </w:rPr>
      </w:pPr>
      <w:r w:rsidRPr="00F345E4">
        <w:rPr>
          <w:b/>
          <w:szCs w:val="28"/>
          <w:lang w:val="ru-RU"/>
        </w:rPr>
        <w:t>3.1.2.4 Обоснование выбора накопителей</w:t>
      </w:r>
    </w:p>
    <w:p w14:paraId="45499D59" w14:textId="77777777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данного компьютера были выбраны следующие накопители: </w:t>
      </w:r>
    </w:p>
    <w:p w14:paraId="34262EE8" w14:textId="77777777" w:rsidR="00CA19D6" w:rsidRPr="0019005B" w:rsidRDefault="00CA19D6" w:rsidP="006C5B24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6C5B24">
        <w:rPr>
          <w:szCs w:val="28"/>
          <w:lang w:val="ru-RU"/>
        </w:rPr>
        <w:t>HDD</w:t>
      </w:r>
      <w:r w:rsidRPr="0019005B">
        <w:rPr>
          <w:szCs w:val="28"/>
          <w:lang w:val="ru-RU"/>
        </w:rPr>
        <w:t xml:space="preserve"> - Жесткий диск </w:t>
      </w:r>
      <w:r w:rsidRPr="006C5B24">
        <w:rPr>
          <w:szCs w:val="28"/>
          <w:lang w:val="ru-RU"/>
        </w:rPr>
        <w:t>WD</w:t>
      </w:r>
      <w:r w:rsidRPr="0019005B">
        <w:rPr>
          <w:szCs w:val="28"/>
          <w:lang w:val="ru-RU"/>
        </w:rPr>
        <w:t xml:space="preserve"> 1</w:t>
      </w:r>
      <w:r w:rsidRPr="006C5B24">
        <w:rPr>
          <w:szCs w:val="28"/>
          <w:lang w:val="ru-RU"/>
        </w:rPr>
        <w:t>TB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WD</w:t>
      </w:r>
      <w:r w:rsidRPr="0019005B">
        <w:rPr>
          <w:szCs w:val="28"/>
          <w:lang w:val="ru-RU"/>
        </w:rPr>
        <w:t>10</w:t>
      </w:r>
      <w:r w:rsidRPr="006C5B24">
        <w:rPr>
          <w:szCs w:val="28"/>
          <w:lang w:val="ru-RU"/>
        </w:rPr>
        <w:t>EZEX</w:t>
      </w:r>
      <w:r w:rsidRPr="0019005B">
        <w:rPr>
          <w:szCs w:val="28"/>
          <w:lang w:val="ru-RU"/>
        </w:rPr>
        <w:t xml:space="preserve">, </w:t>
      </w:r>
      <w:r w:rsidRPr="006C5B24">
        <w:rPr>
          <w:szCs w:val="28"/>
          <w:lang w:val="ru-RU"/>
        </w:rPr>
        <w:t>HDD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SATA</w:t>
      </w:r>
      <w:r w:rsidRPr="0019005B">
        <w:rPr>
          <w:szCs w:val="28"/>
          <w:lang w:val="ru-RU"/>
        </w:rPr>
        <w:t xml:space="preserve"> 1</w:t>
      </w:r>
      <w:r w:rsidRPr="006C5B24">
        <w:rPr>
          <w:szCs w:val="28"/>
          <w:lang w:val="ru-RU"/>
        </w:rPr>
        <w:t>TB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WD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WD</w:t>
      </w:r>
      <w:r w:rsidRPr="0019005B">
        <w:rPr>
          <w:szCs w:val="28"/>
          <w:lang w:val="ru-RU"/>
        </w:rPr>
        <w:t>10</w:t>
      </w:r>
      <w:r w:rsidRPr="006C5B24">
        <w:rPr>
          <w:szCs w:val="28"/>
          <w:lang w:val="ru-RU"/>
        </w:rPr>
        <w:t>EZEX</w:t>
      </w:r>
      <w:r w:rsidRPr="0019005B">
        <w:rPr>
          <w:szCs w:val="28"/>
          <w:lang w:val="ru-RU"/>
        </w:rPr>
        <w:t xml:space="preserve"> (3.5" </w:t>
      </w:r>
      <w:proofErr w:type="spellStart"/>
      <w:r w:rsidRPr="006C5B24">
        <w:rPr>
          <w:szCs w:val="28"/>
          <w:lang w:val="ru-RU"/>
        </w:rPr>
        <w:t>Caviar</w:t>
      </w:r>
      <w:proofErr w:type="spellEnd"/>
      <w:r w:rsidRPr="0019005B">
        <w:rPr>
          <w:szCs w:val="28"/>
          <w:lang w:val="ru-RU"/>
        </w:rPr>
        <w:t xml:space="preserve"> </w:t>
      </w:r>
      <w:proofErr w:type="spellStart"/>
      <w:r w:rsidRPr="006C5B24">
        <w:rPr>
          <w:szCs w:val="28"/>
          <w:lang w:val="ru-RU"/>
        </w:rPr>
        <w:t>Blue</w:t>
      </w:r>
      <w:proofErr w:type="spellEnd"/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SATA</w:t>
      </w:r>
      <w:r w:rsidRPr="0019005B">
        <w:rPr>
          <w:szCs w:val="28"/>
          <w:lang w:val="ru-RU"/>
        </w:rPr>
        <w:t xml:space="preserve"> 6</w:t>
      </w:r>
      <w:r w:rsidRPr="006C5B24">
        <w:rPr>
          <w:szCs w:val="28"/>
          <w:lang w:val="ru-RU"/>
        </w:rPr>
        <w:t>Gb</w:t>
      </w:r>
      <w:r w:rsidRPr="0019005B">
        <w:rPr>
          <w:szCs w:val="28"/>
          <w:lang w:val="ru-RU"/>
        </w:rPr>
        <w:t>/</w:t>
      </w:r>
      <w:r w:rsidRPr="006C5B24">
        <w:rPr>
          <w:szCs w:val="28"/>
          <w:lang w:val="ru-RU"/>
        </w:rPr>
        <w:t>s</w:t>
      </w:r>
      <w:r w:rsidRPr="0019005B">
        <w:rPr>
          <w:szCs w:val="28"/>
          <w:lang w:val="ru-RU"/>
        </w:rPr>
        <w:t>, 7200</w:t>
      </w:r>
      <w:r w:rsidRPr="006C5B24">
        <w:rPr>
          <w:szCs w:val="28"/>
          <w:lang w:val="ru-RU"/>
        </w:rPr>
        <w:t>Rpm</w:t>
      </w:r>
      <w:r w:rsidRPr="0019005B">
        <w:rPr>
          <w:szCs w:val="28"/>
          <w:lang w:val="ru-RU"/>
        </w:rPr>
        <w:t>, 64</w:t>
      </w:r>
      <w:r w:rsidRPr="006C5B24">
        <w:rPr>
          <w:szCs w:val="28"/>
          <w:lang w:val="ru-RU"/>
        </w:rPr>
        <w:t>Mb</w:t>
      </w:r>
      <w:r w:rsidRPr="0019005B">
        <w:rPr>
          <w:szCs w:val="28"/>
          <w:lang w:val="ru-RU"/>
        </w:rPr>
        <w:t>).</w:t>
      </w:r>
    </w:p>
    <w:p w14:paraId="37E25060" w14:textId="77777777" w:rsidR="00CA19D6" w:rsidRPr="0019005B" w:rsidRDefault="00CA19D6" w:rsidP="006C5B24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6C5B24">
        <w:rPr>
          <w:szCs w:val="28"/>
          <w:lang w:val="ru-RU"/>
        </w:rPr>
        <w:t>SSD</w:t>
      </w:r>
      <w:r w:rsidRPr="0019005B">
        <w:rPr>
          <w:szCs w:val="28"/>
          <w:lang w:val="ru-RU"/>
        </w:rPr>
        <w:t xml:space="preserve"> - Накопитель </w:t>
      </w:r>
      <w:r w:rsidRPr="006C5B24">
        <w:rPr>
          <w:szCs w:val="28"/>
          <w:lang w:val="ru-RU"/>
        </w:rPr>
        <w:t>SSD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Samsung</w:t>
      </w:r>
      <w:r w:rsidRPr="0019005B">
        <w:rPr>
          <w:szCs w:val="28"/>
          <w:lang w:val="ru-RU"/>
        </w:rPr>
        <w:t xml:space="preserve"> 250</w:t>
      </w:r>
      <w:r w:rsidRPr="006C5B24">
        <w:rPr>
          <w:szCs w:val="28"/>
          <w:lang w:val="ru-RU"/>
        </w:rPr>
        <w:t>GB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MZ</w:t>
      </w:r>
      <w:r w:rsidRPr="0019005B">
        <w:rPr>
          <w:szCs w:val="28"/>
          <w:lang w:val="ru-RU"/>
        </w:rPr>
        <w:t>-</w:t>
      </w:r>
      <w:r w:rsidRPr="006C5B24">
        <w:rPr>
          <w:szCs w:val="28"/>
          <w:lang w:val="ru-RU"/>
        </w:rPr>
        <w:t>V</w:t>
      </w:r>
      <w:r w:rsidRPr="0019005B">
        <w:rPr>
          <w:szCs w:val="28"/>
          <w:lang w:val="ru-RU"/>
        </w:rPr>
        <w:t>8</w:t>
      </w:r>
      <w:r w:rsidRPr="006C5B24">
        <w:rPr>
          <w:szCs w:val="28"/>
          <w:lang w:val="ru-RU"/>
        </w:rPr>
        <w:t>V</w:t>
      </w:r>
      <w:r w:rsidRPr="0019005B">
        <w:rPr>
          <w:szCs w:val="28"/>
          <w:lang w:val="ru-RU"/>
        </w:rPr>
        <w:t>250</w:t>
      </w:r>
      <w:r w:rsidRPr="006C5B24">
        <w:rPr>
          <w:szCs w:val="28"/>
          <w:lang w:val="ru-RU"/>
        </w:rPr>
        <w:t>BW</w:t>
      </w:r>
      <w:r w:rsidRPr="0019005B">
        <w:rPr>
          <w:szCs w:val="28"/>
          <w:lang w:val="ru-RU"/>
        </w:rPr>
        <w:t xml:space="preserve">, </w:t>
      </w:r>
      <w:r w:rsidRPr="006C5B24">
        <w:rPr>
          <w:szCs w:val="28"/>
          <w:lang w:val="ru-RU"/>
        </w:rPr>
        <w:t>SSD</w:t>
      </w:r>
      <w:r w:rsidRPr="0019005B">
        <w:rPr>
          <w:szCs w:val="28"/>
          <w:lang w:val="ru-RU"/>
        </w:rPr>
        <w:t xml:space="preserve">; </w:t>
      </w:r>
      <w:r w:rsidRPr="006C5B24">
        <w:rPr>
          <w:szCs w:val="28"/>
          <w:lang w:val="ru-RU"/>
        </w:rPr>
        <w:t>M</w:t>
      </w:r>
      <w:r w:rsidRPr="0019005B">
        <w:rPr>
          <w:szCs w:val="28"/>
          <w:lang w:val="ru-RU"/>
        </w:rPr>
        <w:t xml:space="preserve">.2 (2280) </w:t>
      </w:r>
      <w:r w:rsidRPr="006C5B24">
        <w:rPr>
          <w:szCs w:val="28"/>
          <w:lang w:val="ru-RU"/>
        </w:rPr>
        <w:t>PCIe</w:t>
      </w:r>
      <w:r w:rsidRPr="0019005B">
        <w:rPr>
          <w:szCs w:val="28"/>
          <w:lang w:val="ru-RU"/>
        </w:rPr>
        <w:t xml:space="preserve"> </w:t>
      </w:r>
      <w:proofErr w:type="spellStart"/>
      <w:r w:rsidRPr="006C5B24">
        <w:rPr>
          <w:szCs w:val="28"/>
          <w:lang w:val="ru-RU"/>
        </w:rPr>
        <w:t>Gen</w:t>
      </w:r>
      <w:proofErr w:type="spellEnd"/>
      <w:r w:rsidRPr="0019005B">
        <w:rPr>
          <w:szCs w:val="28"/>
          <w:lang w:val="ru-RU"/>
        </w:rPr>
        <w:t xml:space="preserve"> 3.0 </w:t>
      </w:r>
      <w:r w:rsidRPr="006C5B24">
        <w:rPr>
          <w:szCs w:val="28"/>
          <w:lang w:val="ru-RU"/>
        </w:rPr>
        <w:t>x</w:t>
      </w:r>
      <w:r w:rsidRPr="0019005B">
        <w:rPr>
          <w:szCs w:val="28"/>
          <w:lang w:val="ru-RU"/>
        </w:rPr>
        <w:t xml:space="preserve">4, </w:t>
      </w:r>
      <w:proofErr w:type="spellStart"/>
      <w:r w:rsidRPr="006C5B24">
        <w:rPr>
          <w:szCs w:val="28"/>
          <w:lang w:val="ru-RU"/>
        </w:rPr>
        <w:t>NVMe</w:t>
      </w:r>
      <w:proofErr w:type="spellEnd"/>
      <w:r w:rsidRPr="0019005B">
        <w:rPr>
          <w:szCs w:val="28"/>
          <w:lang w:val="ru-RU"/>
        </w:rPr>
        <w:t xml:space="preserve"> 1.4; 250</w:t>
      </w:r>
      <w:r w:rsidRPr="006C5B24">
        <w:rPr>
          <w:szCs w:val="28"/>
          <w:lang w:val="ru-RU"/>
        </w:rPr>
        <w:t>Gb</w:t>
      </w:r>
      <w:r w:rsidRPr="0019005B">
        <w:rPr>
          <w:szCs w:val="28"/>
          <w:lang w:val="ru-RU"/>
        </w:rPr>
        <w:t xml:space="preserve">; </w:t>
      </w:r>
      <w:r w:rsidRPr="006C5B24">
        <w:rPr>
          <w:szCs w:val="28"/>
          <w:lang w:val="ru-RU"/>
        </w:rPr>
        <w:t>V</w:t>
      </w:r>
      <w:r w:rsidRPr="0019005B">
        <w:rPr>
          <w:szCs w:val="28"/>
          <w:lang w:val="ru-RU"/>
        </w:rPr>
        <w:t>-</w:t>
      </w:r>
      <w:r w:rsidRPr="006C5B24">
        <w:rPr>
          <w:szCs w:val="28"/>
          <w:lang w:val="ru-RU"/>
        </w:rPr>
        <w:t>NAND</w:t>
      </w:r>
      <w:r w:rsidRPr="0019005B">
        <w:rPr>
          <w:szCs w:val="28"/>
          <w:lang w:val="ru-RU"/>
        </w:rPr>
        <w:t xml:space="preserve"> 3-</w:t>
      </w:r>
      <w:r w:rsidRPr="006C5B24">
        <w:rPr>
          <w:szCs w:val="28"/>
          <w:lang w:val="ru-RU"/>
        </w:rPr>
        <w:t>bit</w:t>
      </w:r>
      <w:r w:rsidRPr="0019005B">
        <w:rPr>
          <w:szCs w:val="28"/>
          <w:lang w:val="ru-RU"/>
        </w:rPr>
        <w:t xml:space="preserve"> </w:t>
      </w:r>
      <w:r w:rsidRPr="006C5B24">
        <w:rPr>
          <w:szCs w:val="28"/>
          <w:lang w:val="ru-RU"/>
        </w:rPr>
        <w:t>MLC</w:t>
      </w:r>
      <w:r w:rsidRPr="0019005B">
        <w:rPr>
          <w:szCs w:val="28"/>
          <w:lang w:val="ru-RU"/>
        </w:rPr>
        <w:t xml:space="preserve">; </w:t>
      </w:r>
      <w:r w:rsidRPr="006C5B24">
        <w:rPr>
          <w:szCs w:val="28"/>
          <w:lang w:val="ru-RU"/>
        </w:rPr>
        <w:t>R</w:t>
      </w:r>
      <w:r w:rsidRPr="0019005B">
        <w:rPr>
          <w:szCs w:val="28"/>
          <w:lang w:val="ru-RU"/>
        </w:rPr>
        <w:t>2900 М</w:t>
      </w:r>
      <w:r w:rsidRPr="006C5B24">
        <w:rPr>
          <w:szCs w:val="28"/>
          <w:lang w:val="ru-RU"/>
        </w:rPr>
        <w:t>b</w:t>
      </w:r>
      <w:r w:rsidRPr="0019005B">
        <w:rPr>
          <w:szCs w:val="28"/>
          <w:lang w:val="ru-RU"/>
        </w:rPr>
        <w:t>/</w:t>
      </w:r>
      <w:r w:rsidRPr="006C5B24">
        <w:rPr>
          <w:szCs w:val="28"/>
          <w:lang w:val="ru-RU"/>
        </w:rPr>
        <w:t>s</w:t>
      </w:r>
      <w:r w:rsidRPr="0019005B">
        <w:rPr>
          <w:szCs w:val="28"/>
          <w:lang w:val="ru-RU"/>
        </w:rPr>
        <w:t xml:space="preserve">; </w:t>
      </w:r>
      <w:r w:rsidRPr="006C5B24">
        <w:rPr>
          <w:szCs w:val="28"/>
          <w:lang w:val="ru-RU"/>
        </w:rPr>
        <w:t>W</w:t>
      </w:r>
      <w:r w:rsidRPr="0019005B">
        <w:rPr>
          <w:szCs w:val="28"/>
          <w:lang w:val="ru-RU"/>
        </w:rPr>
        <w:t>1300 М</w:t>
      </w:r>
      <w:r w:rsidRPr="006C5B24">
        <w:rPr>
          <w:szCs w:val="28"/>
          <w:lang w:val="ru-RU"/>
        </w:rPr>
        <w:t>b</w:t>
      </w:r>
      <w:r w:rsidRPr="0019005B">
        <w:rPr>
          <w:szCs w:val="28"/>
          <w:lang w:val="ru-RU"/>
        </w:rPr>
        <w:t>/</w:t>
      </w:r>
      <w:r w:rsidRPr="006C5B24">
        <w:rPr>
          <w:szCs w:val="28"/>
          <w:lang w:val="ru-RU"/>
        </w:rPr>
        <w:t>s</w:t>
      </w:r>
      <w:r w:rsidRPr="0019005B">
        <w:rPr>
          <w:szCs w:val="28"/>
          <w:lang w:val="ru-RU"/>
        </w:rPr>
        <w:t>;</w:t>
      </w:r>
    </w:p>
    <w:p w14:paraId="2147F114" w14:textId="312A74BB" w:rsidR="00852E98" w:rsidRPr="0019005B" w:rsidRDefault="00CA19D6" w:rsidP="000849FB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Два этих накопителя обеспечат оптимальное хранение всех необходимых файлов и операционной системы.</w:t>
      </w:r>
      <w:r w:rsidR="008D5331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Также, благодаря </w:t>
      </w:r>
      <w:r w:rsidRPr="0019005B">
        <w:rPr>
          <w:szCs w:val="28"/>
        </w:rPr>
        <w:t>SSD</w:t>
      </w:r>
      <w:r w:rsidRPr="0019005B">
        <w:rPr>
          <w:szCs w:val="28"/>
          <w:lang w:val="ru-RU"/>
        </w:rPr>
        <w:t xml:space="preserve"> пользовательская станция будет более производительная.</w:t>
      </w:r>
    </w:p>
    <w:p w14:paraId="63F66E11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28" w:name="_Toc153800127"/>
      <w:r w:rsidRPr="00D15F40">
        <w:rPr>
          <w:lang w:val="ru-RU"/>
        </w:rPr>
        <w:lastRenderedPageBreak/>
        <w:t>3.2 Обоснование выбора веб-сервера</w:t>
      </w:r>
      <w:bookmarkEnd w:id="28"/>
    </w:p>
    <w:p w14:paraId="7FE972F0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/>
        </w:rPr>
      </w:pPr>
    </w:p>
    <w:p w14:paraId="39EB6F8D" w14:textId="0986C204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Для данного варианта локальной компьютерной сети необходимо подобрать веб-сервер. Данный тип серверов является не самым привычным для использования в домашней сети, но в этом случае он будет использоваться программистом для запуска собственных и рабочих проектов, разработки и тестирования. Ниже</w:t>
      </w:r>
      <w:r w:rsidR="000849FB">
        <w:rPr>
          <w:szCs w:val="28"/>
          <w:lang w:val="ru-RU"/>
        </w:rPr>
        <w:t xml:space="preserve"> в таблице 3.9</w:t>
      </w:r>
      <w:r w:rsidRPr="0019005B">
        <w:rPr>
          <w:szCs w:val="28"/>
          <w:lang w:val="ru-RU"/>
        </w:rPr>
        <w:t xml:space="preserve"> будет приведена сравнительная характеристика серверов, которые могут быть использованы в качестве веб-сервера.</w:t>
      </w:r>
    </w:p>
    <w:p w14:paraId="1823528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E2305BA" w14:textId="77777777" w:rsidR="00CA19D6" w:rsidRPr="0019005B" w:rsidRDefault="00CA19D6" w:rsidP="00F44874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3.9 – Сравнительная характеристика серверов</w:t>
      </w:r>
    </w:p>
    <w:tbl>
      <w:tblPr>
        <w:tblW w:w="501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6"/>
        <w:gridCol w:w="1444"/>
        <w:gridCol w:w="1564"/>
        <w:gridCol w:w="1270"/>
        <w:gridCol w:w="1466"/>
        <w:gridCol w:w="1918"/>
      </w:tblGrid>
      <w:tr w:rsidR="00CA19D6" w:rsidRPr="0019005B" w14:paraId="2F72385C" w14:textId="77777777" w:rsidTr="000849FB">
        <w:trPr>
          <w:trHeight w:val="1136"/>
        </w:trPr>
        <w:tc>
          <w:tcPr>
            <w:tcW w:w="1716" w:type="dxa"/>
            <w:shd w:val="clear" w:color="auto" w:fill="auto"/>
          </w:tcPr>
          <w:p w14:paraId="409F78E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Модель сервера</w:t>
            </w:r>
          </w:p>
        </w:tc>
        <w:tc>
          <w:tcPr>
            <w:tcW w:w="1444" w:type="dxa"/>
            <w:shd w:val="clear" w:color="auto" w:fill="auto"/>
          </w:tcPr>
          <w:p w14:paraId="40ED0E1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Ценовой диапазон</w:t>
            </w:r>
          </w:p>
        </w:tc>
        <w:tc>
          <w:tcPr>
            <w:tcW w:w="1564" w:type="dxa"/>
            <w:shd w:val="clear" w:color="auto" w:fill="auto"/>
          </w:tcPr>
          <w:p w14:paraId="6141F3E6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Процессор</w:t>
            </w:r>
          </w:p>
        </w:tc>
        <w:tc>
          <w:tcPr>
            <w:tcW w:w="1270" w:type="dxa"/>
            <w:shd w:val="clear" w:color="auto" w:fill="auto"/>
          </w:tcPr>
          <w:p w14:paraId="3A36A83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ОЗУ</w:t>
            </w:r>
          </w:p>
        </w:tc>
        <w:tc>
          <w:tcPr>
            <w:tcW w:w="1466" w:type="dxa"/>
            <w:shd w:val="clear" w:color="auto" w:fill="auto"/>
          </w:tcPr>
          <w:p w14:paraId="5DDFB113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Отсеки для приводов</w:t>
            </w:r>
          </w:p>
        </w:tc>
        <w:tc>
          <w:tcPr>
            <w:tcW w:w="1918" w:type="dxa"/>
            <w:shd w:val="clear" w:color="auto" w:fill="auto"/>
          </w:tcPr>
          <w:p w14:paraId="69990C1A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Потребляемая мощность</w:t>
            </w:r>
          </w:p>
        </w:tc>
      </w:tr>
      <w:tr w:rsidR="00CA19D6" w:rsidRPr="0019005B" w14:paraId="0DFA0790" w14:textId="77777777" w:rsidTr="000849FB">
        <w:trPr>
          <w:trHeight w:val="1889"/>
        </w:trPr>
        <w:tc>
          <w:tcPr>
            <w:tcW w:w="1716" w:type="dxa"/>
            <w:shd w:val="clear" w:color="auto" w:fill="auto"/>
          </w:tcPr>
          <w:p w14:paraId="4BE8DF03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HPE ProLiant ML350 Gen10</w:t>
            </w:r>
          </w:p>
        </w:tc>
        <w:tc>
          <w:tcPr>
            <w:tcW w:w="1444" w:type="dxa"/>
            <w:shd w:val="clear" w:color="auto" w:fill="auto"/>
          </w:tcPr>
          <w:p w14:paraId="3FC05BC5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$1,200 - $2,700</w:t>
            </w:r>
          </w:p>
        </w:tc>
        <w:tc>
          <w:tcPr>
            <w:tcW w:w="1564" w:type="dxa"/>
            <w:shd w:val="clear" w:color="auto" w:fill="auto"/>
          </w:tcPr>
          <w:p w14:paraId="518D5AB3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Intel Xeon Bronze 3206R - Gold 5218R</w:t>
            </w:r>
          </w:p>
        </w:tc>
        <w:tc>
          <w:tcPr>
            <w:tcW w:w="1270" w:type="dxa"/>
            <w:shd w:val="clear" w:color="auto" w:fill="auto"/>
          </w:tcPr>
          <w:p w14:paraId="36DD5F7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16GB - 32GB ECC</w:t>
            </w:r>
          </w:p>
        </w:tc>
        <w:tc>
          <w:tcPr>
            <w:tcW w:w="1466" w:type="dxa"/>
            <w:shd w:val="clear" w:color="auto" w:fill="auto"/>
          </w:tcPr>
          <w:p w14:paraId="65A43B49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 x LFF, 8 x SFF</w:t>
            </w:r>
          </w:p>
        </w:tc>
        <w:tc>
          <w:tcPr>
            <w:tcW w:w="1918" w:type="dxa"/>
            <w:shd w:val="clear" w:color="auto" w:fill="auto"/>
          </w:tcPr>
          <w:p w14:paraId="68833E4D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500W - 800W</w:t>
            </w:r>
          </w:p>
        </w:tc>
      </w:tr>
      <w:tr w:rsidR="00CA19D6" w:rsidRPr="0019005B" w14:paraId="3DE995D0" w14:textId="77777777" w:rsidTr="000849FB">
        <w:trPr>
          <w:trHeight w:val="1523"/>
        </w:trPr>
        <w:tc>
          <w:tcPr>
            <w:tcW w:w="1716" w:type="dxa"/>
            <w:shd w:val="clear" w:color="auto" w:fill="auto"/>
          </w:tcPr>
          <w:p w14:paraId="4C00CEE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 xml:space="preserve">Lenovo </w:t>
            </w:r>
            <w:proofErr w:type="spellStart"/>
            <w:r w:rsidRPr="0019005B">
              <w:rPr>
                <w:szCs w:val="28"/>
              </w:rPr>
              <w:t>ThinkSystem</w:t>
            </w:r>
            <w:proofErr w:type="spellEnd"/>
            <w:r w:rsidRPr="0019005B">
              <w:rPr>
                <w:szCs w:val="28"/>
              </w:rPr>
              <w:t xml:space="preserve"> SR550</w:t>
            </w:r>
          </w:p>
        </w:tc>
        <w:tc>
          <w:tcPr>
            <w:tcW w:w="1444" w:type="dxa"/>
            <w:shd w:val="clear" w:color="auto" w:fill="auto"/>
          </w:tcPr>
          <w:p w14:paraId="560DE7C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$1,500 - $15,800</w:t>
            </w:r>
          </w:p>
        </w:tc>
        <w:tc>
          <w:tcPr>
            <w:tcW w:w="1564" w:type="dxa"/>
            <w:shd w:val="clear" w:color="auto" w:fill="auto"/>
          </w:tcPr>
          <w:p w14:paraId="6E81AD29" w14:textId="6739E08A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Intel Xeon Bronze 3204 - 2x Platinum</w:t>
            </w:r>
          </w:p>
        </w:tc>
        <w:tc>
          <w:tcPr>
            <w:tcW w:w="1270" w:type="dxa"/>
            <w:shd w:val="clear" w:color="auto" w:fill="auto"/>
          </w:tcPr>
          <w:p w14:paraId="7FDCDEFF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16GB - 384GB ECC</w:t>
            </w:r>
          </w:p>
        </w:tc>
        <w:tc>
          <w:tcPr>
            <w:tcW w:w="1466" w:type="dxa"/>
            <w:shd w:val="clear" w:color="auto" w:fill="auto"/>
          </w:tcPr>
          <w:p w14:paraId="5763EC6C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 x LFF, 12-16 x SFF</w:t>
            </w:r>
          </w:p>
        </w:tc>
        <w:tc>
          <w:tcPr>
            <w:tcW w:w="1918" w:type="dxa"/>
            <w:shd w:val="clear" w:color="auto" w:fill="auto"/>
          </w:tcPr>
          <w:p w14:paraId="2F71DAF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550W - 750W</w:t>
            </w:r>
          </w:p>
        </w:tc>
      </w:tr>
      <w:tr w:rsidR="00CA19D6" w:rsidRPr="0019005B" w14:paraId="5D70DA57" w14:textId="77777777" w:rsidTr="000849FB">
        <w:trPr>
          <w:trHeight w:val="1523"/>
        </w:trPr>
        <w:tc>
          <w:tcPr>
            <w:tcW w:w="1716" w:type="dxa"/>
            <w:shd w:val="clear" w:color="auto" w:fill="auto"/>
          </w:tcPr>
          <w:p w14:paraId="452517D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Dell PowerEdge T640</w:t>
            </w:r>
          </w:p>
        </w:tc>
        <w:tc>
          <w:tcPr>
            <w:tcW w:w="1444" w:type="dxa"/>
            <w:shd w:val="clear" w:color="auto" w:fill="auto"/>
          </w:tcPr>
          <w:p w14:paraId="3B11682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$1,300 - $6,300</w:t>
            </w:r>
          </w:p>
        </w:tc>
        <w:tc>
          <w:tcPr>
            <w:tcW w:w="1564" w:type="dxa"/>
            <w:shd w:val="clear" w:color="auto" w:fill="auto"/>
          </w:tcPr>
          <w:p w14:paraId="25D67FF5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Xeon Bronze 3204 - Gold 5218</w:t>
            </w:r>
          </w:p>
        </w:tc>
        <w:tc>
          <w:tcPr>
            <w:tcW w:w="1270" w:type="dxa"/>
            <w:shd w:val="clear" w:color="auto" w:fill="auto"/>
          </w:tcPr>
          <w:p w14:paraId="30F7AC4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8GB - 32GB ECC</w:t>
            </w:r>
          </w:p>
        </w:tc>
        <w:tc>
          <w:tcPr>
            <w:tcW w:w="1466" w:type="dxa"/>
            <w:shd w:val="clear" w:color="auto" w:fill="auto"/>
          </w:tcPr>
          <w:p w14:paraId="2898E43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 x LFF</w:t>
            </w:r>
          </w:p>
        </w:tc>
        <w:tc>
          <w:tcPr>
            <w:tcW w:w="1918" w:type="dxa"/>
            <w:shd w:val="clear" w:color="auto" w:fill="auto"/>
          </w:tcPr>
          <w:p w14:paraId="0C77728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495W</w:t>
            </w:r>
          </w:p>
        </w:tc>
      </w:tr>
      <w:tr w:rsidR="00CA19D6" w:rsidRPr="0019005B" w14:paraId="4AEFF8CF" w14:textId="77777777" w:rsidTr="000849FB">
        <w:trPr>
          <w:trHeight w:val="1116"/>
        </w:trPr>
        <w:tc>
          <w:tcPr>
            <w:tcW w:w="1716" w:type="dxa"/>
            <w:shd w:val="clear" w:color="auto" w:fill="auto"/>
          </w:tcPr>
          <w:p w14:paraId="4D7511C6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Synology DiskStation DS220j</w:t>
            </w:r>
          </w:p>
        </w:tc>
        <w:tc>
          <w:tcPr>
            <w:tcW w:w="1444" w:type="dxa"/>
            <w:shd w:val="clear" w:color="auto" w:fill="auto"/>
          </w:tcPr>
          <w:p w14:paraId="1F37AE6D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Около</w:t>
            </w:r>
            <w:r w:rsidRPr="0019005B">
              <w:rPr>
                <w:szCs w:val="28"/>
              </w:rPr>
              <w:t xml:space="preserve"> $500</w:t>
            </w:r>
          </w:p>
        </w:tc>
        <w:tc>
          <w:tcPr>
            <w:tcW w:w="1564" w:type="dxa"/>
            <w:shd w:val="clear" w:color="auto" w:fill="auto"/>
          </w:tcPr>
          <w:p w14:paraId="362B48BD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Intel Xeon E-2224G</w:t>
            </w:r>
          </w:p>
        </w:tc>
        <w:tc>
          <w:tcPr>
            <w:tcW w:w="1270" w:type="dxa"/>
            <w:shd w:val="clear" w:color="auto" w:fill="auto"/>
          </w:tcPr>
          <w:p w14:paraId="35925CE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8GB ECC</w:t>
            </w:r>
          </w:p>
        </w:tc>
        <w:tc>
          <w:tcPr>
            <w:tcW w:w="1466" w:type="dxa"/>
            <w:shd w:val="clear" w:color="auto" w:fill="auto"/>
          </w:tcPr>
          <w:p w14:paraId="4B0275B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 x LFF</w:t>
            </w:r>
          </w:p>
        </w:tc>
        <w:tc>
          <w:tcPr>
            <w:tcW w:w="1918" w:type="dxa"/>
            <w:shd w:val="clear" w:color="auto" w:fill="auto"/>
          </w:tcPr>
          <w:p w14:paraId="3869B92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300W</w:t>
            </w:r>
          </w:p>
        </w:tc>
      </w:tr>
    </w:tbl>
    <w:p w14:paraId="73290486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EDF89F8" w14:textId="77777777" w:rsidR="002B05AE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Эти серверы предлагают различные варианты производительности и хранения данных, подходящие для использования в различных масштабах - от малых до крупных предприятий. </w:t>
      </w:r>
      <w:r w:rsidRPr="0019005B">
        <w:rPr>
          <w:szCs w:val="28"/>
        </w:rPr>
        <w:t>HPE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ProLiant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ML</w:t>
      </w:r>
      <w:r w:rsidRPr="0019005B">
        <w:rPr>
          <w:szCs w:val="28"/>
          <w:lang w:val="ru-RU"/>
        </w:rPr>
        <w:t xml:space="preserve">350 </w:t>
      </w:r>
      <w:r w:rsidRPr="0019005B">
        <w:rPr>
          <w:szCs w:val="28"/>
        </w:rPr>
        <w:t>Gen</w:t>
      </w:r>
      <w:r w:rsidRPr="0019005B">
        <w:rPr>
          <w:szCs w:val="28"/>
          <w:lang w:val="ru-RU"/>
        </w:rPr>
        <w:t xml:space="preserve">10 выделяется хорошим балансом цены, мощности и возможностей расширения. </w:t>
      </w:r>
      <w:r w:rsidRPr="0019005B">
        <w:rPr>
          <w:szCs w:val="28"/>
        </w:rPr>
        <w:t>Lenovo</w:t>
      </w:r>
      <w:r w:rsidRPr="0019005B">
        <w:rPr>
          <w:szCs w:val="28"/>
          <w:lang w:val="ru-RU"/>
        </w:rPr>
        <w:t xml:space="preserve"> </w:t>
      </w:r>
      <w:proofErr w:type="spellStart"/>
      <w:r w:rsidRPr="0019005B">
        <w:rPr>
          <w:szCs w:val="28"/>
        </w:rPr>
        <w:t>ThinkSystem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SR</w:t>
      </w:r>
      <w:r w:rsidRPr="0019005B">
        <w:rPr>
          <w:szCs w:val="28"/>
          <w:lang w:val="ru-RU"/>
        </w:rPr>
        <w:t xml:space="preserve">550 и </w:t>
      </w:r>
      <w:r w:rsidRPr="0019005B">
        <w:rPr>
          <w:szCs w:val="28"/>
        </w:rPr>
        <w:t>Dell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PowerEdge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T</w:t>
      </w:r>
      <w:r w:rsidRPr="0019005B">
        <w:rPr>
          <w:szCs w:val="28"/>
          <w:lang w:val="ru-RU"/>
        </w:rPr>
        <w:t xml:space="preserve">640 стоят дороже, но обладают более высокими характеристиками и большими возможностями расширения. </w:t>
      </w:r>
      <w:r w:rsidRPr="0019005B">
        <w:rPr>
          <w:szCs w:val="28"/>
        </w:rPr>
        <w:t>Synology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DiskStation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DS</w:t>
      </w:r>
      <w:r w:rsidRPr="0019005B">
        <w:rPr>
          <w:szCs w:val="28"/>
          <w:lang w:val="ru-RU"/>
        </w:rPr>
        <w:t>220</w:t>
      </w:r>
      <w:r w:rsidRPr="0019005B">
        <w:rPr>
          <w:szCs w:val="28"/>
        </w:rPr>
        <w:t>j</w:t>
      </w:r>
      <w:r w:rsidRPr="0019005B">
        <w:rPr>
          <w:szCs w:val="28"/>
          <w:lang w:val="ru-RU"/>
        </w:rPr>
        <w:t xml:space="preserve"> - более доступный вариант, ориентированный на хранение файлов.</w:t>
      </w:r>
    </w:p>
    <w:p w14:paraId="626B235E" w14:textId="7B64912A" w:rsidR="006C5B24" w:rsidRPr="0019005B" w:rsidRDefault="00CA19D6" w:rsidP="00F0766E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 итогу принято решение выбрать именно </w:t>
      </w:r>
      <w:r w:rsidRPr="0019005B">
        <w:rPr>
          <w:szCs w:val="28"/>
        </w:rPr>
        <w:t>HPE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ProLiant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ML</w:t>
      </w:r>
      <w:r w:rsidRPr="0019005B">
        <w:rPr>
          <w:szCs w:val="28"/>
          <w:lang w:val="ru-RU"/>
        </w:rPr>
        <w:t xml:space="preserve">350 </w:t>
      </w:r>
      <w:r w:rsidRPr="0019005B">
        <w:rPr>
          <w:szCs w:val="28"/>
        </w:rPr>
        <w:t>Gen</w:t>
      </w:r>
      <w:r w:rsidRPr="0019005B">
        <w:rPr>
          <w:szCs w:val="28"/>
          <w:lang w:val="ru-RU"/>
        </w:rPr>
        <w:t>10.</w:t>
      </w:r>
    </w:p>
    <w:p w14:paraId="7DE60308" w14:textId="5A95628B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29" w:name="_Toc153800128"/>
      <w:r w:rsidRPr="00D15F40">
        <w:rPr>
          <w:lang w:val="ru-RU"/>
        </w:rPr>
        <w:lastRenderedPageBreak/>
        <w:t>3.3 Обоснование выбора принтеров</w:t>
      </w:r>
      <w:bookmarkEnd w:id="29"/>
    </w:p>
    <w:p w14:paraId="6B2BC30C" w14:textId="77777777" w:rsidR="001924E0" w:rsidRDefault="001924E0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240F478" w14:textId="77777777" w:rsidR="001924E0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Принтеры, необходимые для данного варианта, должны быть простыми </w:t>
      </w:r>
    </w:p>
    <w:p w14:paraId="70FFACE6" w14:textId="523F477F" w:rsidR="00CA19D6" w:rsidRPr="0019005B" w:rsidRDefault="00CA19D6" w:rsidP="001924E0">
      <w:pPr>
        <w:tabs>
          <w:tab w:val="left" w:pos="60"/>
        </w:tabs>
        <w:spacing w:after="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и бюджетными, так как предполагаются довольно редкое их использование, для личных целей. Ниже</w:t>
      </w:r>
      <w:r w:rsidR="000849FB">
        <w:rPr>
          <w:szCs w:val="28"/>
          <w:lang w:val="ru-RU"/>
        </w:rPr>
        <w:t xml:space="preserve"> в таблице 3.10</w:t>
      </w:r>
      <w:r w:rsidRPr="0019005B">
        <w:rPr>
          <w:szCs w:val="28"/>
          <w:lang w:val="ru-RU"/>
        </w:rPr>
        <w:t xml:space="preserve"> будет представлена сравнительная характеристика.</w:t>
      </w:r>
    </w:p>
    <w:p w14:paraId="4B5B7BAF" w14:textId="77777777" w:rsidR="006C5B24" w:rsidRPr="006C5B24" w:rsidRDefault="006C5B24" w:rsidP="006C5B24">
      <w:pPr>
        <w:tabs>
          <w:tab w:val="left" w:pos="60"/>
        </w:tabs>
        <w:spacing w:after="0" w:line="240" w:lineRule="auto"/>
        <w:contextualSpacing/>
        <w:rPr>
          <w:color w:val="FF0000"/>
          <w:szCs w:val="28"/>
          <w:lang w:val="ru-RU"/>
        </w:rPr>
      </w:pPr>
    </w:p>
    <w:p w14:paraId="55A3ED08" w14:textId="77777777" w:rsidR="00CA19D6" w:rsidRPr="000849FB" w:rsidRDefault="00CA19D6" w:rsidP="00CB0799">
      <w:pPr>
        <w:tabs>
          <w:tab w:val="left" w:pos="60"/>
        </w:tabs>
        <w:spacing w:before="240" w:line="240" w:lineRule="auto"/>
        <w:ind w:left="0" w:firstLine="0"/>
        <w:contextualSpacing/>
        <w:rPr>
          <w:color w:val="auto"/>
          <w:szCs w:val="28"/>
          <w:lang w:val="ru-RU"/>
        </w:rPr>
      </w:pPr>
      <w:r w:rsidRPr="000849FB">
        <w:rPr>
          <w:color w:val="auto"/>
          <w:szCs w:val="28"/>
          <w:lang w:val="ru-RU"/>
        </w:rPr>
        <w:t>Таблица 3.10 – Сравнительная характеристика серверов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2321"/>
        <w:gridCol w:w="2512"/>
        <w:gridCol w:w="2170"/>
      </w:tblGrid>
      <w:tr w:rsidR="00CA19D6" w:rsidRPr="00D15F40" w14:paraId="6CDE36EF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0CC93F99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Модель</w:t>
            </w:r>
            <w:proofErr w:type="spellEnd"/>
          </w:p>
        </w:tc>
        <w:tc>
          <w:tcPr>
            <w:tcW w:w="2402" w:type="dxa"/>
            <w:shd w:val="clear" w:color="auto" w:fill="auto"/>
          </w:tcPr>
          <w:p w14:paraId="1F999572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Лазерный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принтер</w:t>
            </w:r>
            <w:proofErr w:type="spellEnd"/>
            <w:r w:rsidRPr="0019005B">
              <w:rPr>
                <w:szCs w:val="28"/>
              </w:rPr>
              <w:t xml:space="preserve"> Pantum P2516</w:t>
            </w:r>
          </w:p>
        </w:tc>
        <w:tc>
          <w:tcPr>
            <w:tcW w:w="2603" w:type="dxa"/>
            <w:shd w:val="clear" w:color="auto" w:fill="auto"/>
          </w:tcPr>
          <w:p w14:paraId="6206E71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Лазерный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принтер</w:t>
            </w:r>
            <w:proofErr w:type="spellEnd"/>
            <w:r w:rsidRPr="0019005B">
              <w:rPr>
                <w:szCs w:val="28"/>
              </w:rPr>
              <w:t xml:space="preserve"> Xerox Phaser 3020</w:t>
            </w:r>
          </w:p>
        </w:tc>
        <w:tc>
          <w:tcPr>
            <w:tcW w:w="2231" w:type="dxa"/>
            <w:shd w:val="clear" w:color="auto" w:fill="auto"/>
          </w:tcPr>
          <w:p w14:paraId="3DDD4649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Струйный принтер </w:t>
            </w:r>
            <w:r w:rsidRPr="0019005B">
              <w:rPr>
                <w:szCs w:val="28"/>
              </w:rPr>
              <w:t>Epson</w:t>
            </w:r>
            <w:r w:rsidRPr="0019005B">
              <w:rPr>
                <w:szCs w:val="28"/>
                <w:lang w:val="ru-RU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EcoTank</w:t>
            </w:r>
            <w:proofErr w:type="spellEnd"/>
            <w:r w:rsidRPr="0019005B">
              <w:rPr>
                <w:szCs w:val="28"/>
                <w:lang w:val="ru-RU"/>
              </w:rPr>
              <w:t xml:space="preserve"> </w:t>
            </w:r>
            <w:r w:rsidRPr="0019005B">
              <w:rPr>
                <w:szCs w:val="28"/>
              </w:rPr>
              <w:t>L</w:t>
            </w:r>
            <w:r w:rsidRPr="0019005B">
              <w:rPr>
                <w:szCs w:val="28"/>
                <w:lang w:val="ru-RU"/>
              </w:rPr>
              <w:t>121</w:t>
            </w:r>
          </w:p>
        </w:tc>
      </w:tr>
      <w:tr w:rsidR="00CA19D6" w:rsidRPr="0019005B" w14:paraId="26B70B29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23EE558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Тип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принтера</w:t>
            </w:r>
            <w:proofErr w:type="spellEnd"/>
          </w:p>
        </w:tc>
        <w:tc>
          <w:tcPr>
            <w:tcW w:w="2402" w:type="dxa"/>
            <w:shd w:val="clear" w:color="auto" w:fill="auto"/>
          </w:tcPr>
          <w:p w14:paraId="0954DD44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лазерный</w:t>
            </w:r>
            <w:proofErr w:type="spellEnd"/>
          </w:p>
        </w:tc>
        <w:tc>
          <w:tcPr>
            <w:tcW w:w="2603" w:type="dxa"/>
            <w:shd w:val="clear" w:color="auto" w:fill="auto"/>
          </w:tcPr>
          <w:p w14:paraId="17B9216B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лазерный</w:t>
            </w:r>
            <w:proofErr w:type="spellEnd"/>
          </w:p>
        </w:tc>
        <w:tc>
          <w:tcPr>
            <w:tcW w:w="2231" w:type="dxa"/>
            <w:shd w:val="clear" w:color="auto" w:fill="auto"/>
          </w:tcPr>
          <w:p w14:paraId="3443C3B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струйный</w:t>
            </w:r>
            <w:proofErr w:type="spellEnd"/>
          </w:p>
        </w:tc>
      </w:tr>
      <w:tr w:rsidR="00CA19D6" w:rsidRPr="0019005B" w14:paraId="5D77E71F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5733DDAA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Макс. </w:t>
            </w:r>
            <w:proofErr w:type="spellStart"/>
            <w:r w:rsidRPr="0019005B">
              <w:rPr>
                <w:szCs w:val="28"/>
                <w:lang w:val="ru-RU"/>
              </w:rPr>
              <w:t>разреш</w:t>
            </w:r>
            <w:proofErr w:type="spellEnd"/>
            <w:r w:rsidRPr="0019005B">
              <w:rPr>
                <w:szCs w:val="28"/>
                <w:lang w:val="ru-RU"/>
              </w:rPr>
              <w:t>. Ч/Б печати</w:t>
            </w:r>
          </w:p>
        </w:tc>
        <w:tc>
          <w:tcPr>
            <w:tcW w:w="2402" w:type="dxa"/>
            <w:shd w:val="clear" w:color="auto" w:fill="auto"/>
          </w:tcPr>
          <w:p w14:paraId="7BCB9E5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600x600 т/д</w:t>
            </w:r>
          </w:p>
        </w:tc>
        <w:tc>
          <w:tcPr>
            <w:tcW w:w="2603" w:type="dxa"/>
            <w:shd w:val="clear" w:color="auto" w:fill="auto"/>
          </w:tcPr>
          <w:p w14:paraId="4D85884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1200x1200 т/д</w:t>
            </w:r>
          </w:p>
        </w:tc>
        <w:tc>
          <w:tcPr>
            <w:tcW w:w="2231" w:type="dxa"/>
            <w:shd w:val="clear" w:color="auto" w:fill="auto"/>
          </w:tcPr>
          <w:p w14:paraId="16C9F99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1200x1200 т/д</w:t>
            </w:r>
          </w:p>
        </w:tc>
      </w:tr>
      <w:tr w:rsidR="00CA19D6" w:rsidRPr="0019005B" w14:paraId="38D7BE27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5BEA79FC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Скорость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печати</w:t>
            </w:r>
            <w:proofErr w:type="spellEnd"/>
          </w:p>
        </w:tc>
        <w:tc>
          <w:tcPr>
            <w:tcW w:w="2402" w:type="dxa"/>
            <w:shd w:val="clear" w:color="auto" w:fill="auto"/>
          </w:tcPr>
          <w:p w14:paraId="4D569DB3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22 </w:t>
            </w:r>
            <w:proofErr w:type="spellStart"/>
            <w:r w:rsidRPr="0019005B">
              <w:rPr>
                <w:szCs w:val="28"/>
              </w:rPr>
              <w:t>стр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мин</w:t>
            </w:r>
            <w:proofErr w:type="spellEnd"/>
          </w:p>
        </w:tc>
        <w:tc>
          <w:tcPr>
            <w:tcW w:w="2603" w:type="dxa"/>
            <w:shd w:val="clear" w:color="auto" w:fill="auto"/>
          </w:tcPr>
          <w:p w14:paraId="0EECBE1D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20 </w:t>
            </w:r>
            <w:proofErr w:type="spellStart"/>
            <w:r w:rsidRPr="0019005B">
              <w:rPr>
                <w:szCs w:val="28"/>
              </w:rPr>
              <w:t>стр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мин</w:t>
            </w:r>
            <w:proofErr w:type="spellEnd"/>
          </w:p>
        </w:tc>
        <w:tc>
          <w:tcPr>
            <w:tcW w:w="2231" w:type="dxa"/>
            <w:shd w:val="clear" w:color="auto" w:fill="auto"/>
          </w:tcPr>
          <w:p w14:paraId="2B460919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8.5 </w:t>
            </w:r>
            <w:proofErr w:type="spellStart"/>
            <w:r w:rsidRPr="0019005B">
              <w:rPr>
                <w:szCs w:val="28"/>
              </w:rPr>
              <w:t>стр</w:t>
            </w:r>
            <w:proofErr w:type="spellEnd"/>
            <w:r w:rsidRPr="0019005B">
              <w:rPr>
                <w:szCs w:val="28"/>
              </w:rPr>
              <w:t>/</w:t>
            </w:r>
            <w:proofErr w:type="spellStart"/>
            <w:r w:rsidRPr="0019005B">
              <w:rPr>
                <w:szCs w:val="28"/>
              </w:rPr>
              <w:t>мин</w:t>
            </w:r>
            <w:proofErr w:type="spellEnd"/>
          </w:p>
        </w:tc>
      </w:tr>
      <w:tr w:rsidR="00CA19D6" w:rsidRPr="0019005B" w14:paraId="5D36E828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47A6AF3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Интерфейс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связи</w:t>
            </w:r>
            <w:proofErr w:type="spellEnd"/>
            <w:r w:rsidRPr="0019005B">
              <w:rPr>
                <w:szCs w:val="28"/>
              </w:rPr>
              <w:t xml:space="preserve"> с ПК</w:t>
            </w:r>
          </w:p>
        </w:tc>
        <w:tc>
          <w:tcPr>
            <w:tcW w:w="2402" w:type="dxa"/>
            <w:shd w:val="clear" w:color="auto" w:fill="auto"/>
          </w:tcPr>
          <w:p w14:paraId="609DA58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USB 1.1 / 2.0</w:t>
            </w:r>
          </w:p>
        </w:tc>
        <w:tc>
          <w:tcPr>
            <w:tcW w:w="2603" w:type="dxa"/>
            <w:shd w:val="clear" w:color="auto" w:fill="auto"/>
          </w:tcPr>
          <w:p w14:paraId="1AE41B3D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USB 2.0; Wi-Fi</w:t>
            </w:r>
          </w:p>
        </w:tc>
        <w:tc>
          <w:tcPr>
            <w:tcW w:w="2231" w:type="dxa"/>
            <w:shd w:val="clear" w:color="auto" w:fill="auto"/>
          </w:tcPr>
          <w:p w14:paraId="3BF5BBEB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USB 2.0</w:t>
            </w:r>
          </w:p>
        </w:tc>
      </w:tr>
      <w:tr w:rsidR="00CA19D6" w:rsidRPr="0019005B" w14:paraId="1FE8EA08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1E7532CE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Ресурс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картриджа</w:t>
            </w:r>
            <w:proofErr w:type="spellEnd"/>
          </w:p>
        </w:tc>
        <w:tc>
          <w:tcPr>
            <w:tcW w:w="2402" w:type="dxa"/>
            <w:shd w:val="clear" w:color="auto" w:fill="auto"/>
          </w:tcPr>
          <w:p w14:paraId="112ACE5F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1600 </w:t>
            </w:r>
            <w:proofErr w:type="spellStart"/>
            <w:r w:rsidRPr="0019005B">
              <w:rPr>
                <w:szCs w:val="28"/>
              </w:rPr>
              <w:t>листов</w:t>
            </w:r>
            <w:proofErr w:type="spellEnd"/>
          </w:p>
        </w:tc>
        <w:tc>
          <w:tcPr>
            <w:tcW w:w="2603" w:type="dxa"/>
            <w:shd w:val="clear" w:color="auto" w:fill="auto"/>
          </w:tcPr>
          <w:p w14:paraId="323BDB9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700 </w:t>
            </w:r>
            <w:proofErr w:type="spellStart"/>
            <w:r w:rsidRPr="0019005B">
              <w:rPr>
                <w:szCs w:val="28"/>
              </w:rPr>
              <w:t>листов</w:t>
            </w:r>
            <w:proofErr w:type="spellEnd"/>
          </w:p>
        </w:tc>
        <w:tc>
          <w:tcPr>
            <w:tcW w:w="2231" w:type="dxa"/>
            <w:shd w:val="clear" w:color="auto" w:fill="auto"/>
          </w:tcPr>
          <w:p w14:paraId="3D632756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-</w:t>
            </w:r>
          </w:p>
        </w:tc>
      </w:tr>
      <w:tr w:rsidR="00CA19D6" w:rsidRPr="0019005B" w14:paraId="60130803" w14:textId="77777777" w:rsidTr="007400E3">
        <w:trPr>
          <w:trHeight w:val="447"/>
        </w:trPr>
        <w:tc>
          <w:tcPr>
            <w:tcW w:w="2411" w:type="dxa"/>
            <w:shd w:val="clear" w:color="auto" w:fill="auto"/>
          </w:tcPr>
          <w:p w14:paraId="4566FBF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Стоимость</w:t>
            </w:r>
            <w:proofErr w:type="spellEnd"/>
          </w:p>
        </w:tc>
        <w:tc>
          <w:tcPr>
            <w:tcW w:w="2402" w:type="dxa"/>
            <w:shd w:val="clear" w:color="auto" w:fill="auto"/>
          </w:tcPr>
          <w:p w14:paraId="1ADC0786" w14:textId="522D7A45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297,61 р.</w:t>
            </w:r>
          </w:p>
        </w:tc>
        <w:tc>
          <w:tcPr>
            <w:tcW w:w="2603" w:type="dxa"/>
            <w:shd w:val="clear" w:color="auto" w:fill="auto"/>
          </w:tcPr>
          <w:p w14:paraId="06195149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505,24 р.</w:t>
            </w:r>
          </w:p>
        </w:tc>
        <w:tc>
          <w:tcPr>
            <w:tcW w:w="2231" w:type="dxa"/>
            <w:shd w:val="clear" w:color="auto" w:fill="auto"/>
          </w:tcPr>
          <w:p w14:paraId="14501A7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right="-108" w:firstLine="0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551,60 р.</w:t>
            </w:r>
          </w:p>
        </w:tc>
      </w:tr>
    </w:tbl>
    <w:p w14:paraId="5E59600D" w14:textId="77777777" w:rsidR="00F44874" w:rsidRDefault="00F44874" w:rsidP="00F44874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4929260" w14:textId="4472CA19" w:rsidR="00F44874" w:rsidRDefault="00CA19D6" w:rsidP="00F44874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 итогам сравнения был выбран принтер </w:t>
      </w:r>
      <w:r w:rsidRPr="0019005B">
        <w:rPr>
          <w:szCs w:val="28"/>
        </w:rPr>
        <w:t>Pantum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P</w:t>
      </w:r>
      <w:r w:rsidRPr="0019005B">
        <w:rPr>
          <w:szCs w:val="28"/>
          <w:lang w:val="ru-RU"/>
        </w:rPr>
        <w:t>2516, так как он обладает наивысшей скоростью печати и наибольшим ресурсом картриджа, что является важным в домашнем использовании, так как эти благодаря параметрам можно будет быстро распечатать необходимую информацию и редко менять картриджи. Данный принтер. Из недостатков данного принтера можно выделить лишь максимальное разрешение печати, однако этот недостаток не является критичным, так как принтер используется в рамках домашнего использования и не требует высокого разрешения печати.</w:t>
      </w:r>
    </w:p>
    <w:p w14:paraId="02C00BEF" w14:textId="77777777" w:rsidR="00F44874" w:rsidRDefault="00F44874" w:rsidP="00F44874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EC14221" w14:textId="560622D3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30" w:name="_Toc153800129"/>
      <w:r w:rsidRPr="00D15F40">
        <w:rPr>
          <w:lang w:val="ru-RU"/>
        </w:rPr>
        <w:t>3.4 Обоснование выбора смарт-телевизоров</w:t>
      </w:r>
      <w:bookmarkEnd w:id="30"/>
    </w:p>
    <w:p w14:paraId="3712C860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669DE34A" w14:textId="3B558D43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По варианту необходимо подобрать смарт-телевизоры для использования в коттедже. Ниже</w:t>
      </w:r>
      <w:r w:rsidR="000849FB">
        <w:rPr>
          <w:szCs w:val="28"/>
          <w:lang w:val="ru-RU"/>
        </w:rPr>
        <w:t xml:space="preserve"> в таблице 3.11</w:t>
      </w:r>
      <w:r w:rsidRPr="0019005B">
        <w:rPr>
          <w:szCs w:val="28"/>
          <w:lang w:val="ru-RU"/>
        </w:rPr>
        <w:t xml:space="preserve"> будут представлены некоторые рассмотренные варианты.</w:t>
      </w:r>
    </w:p>
    <w:p w14:paraId="5554B15A" w14:textId="77777777" w:rsidR="00F44874" w:rsidRDefault="00F44874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01F75FA4" w14:textId="1C96840D" w:rsidR="00CA19D6" w:rsidRPr="0019005B" w:rsidRDefault="00CA19D6" w:rsidP="00F44874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3.11 – Сравнительная характеристика смарт-телевизоров</w:t>
      </w:r>
    </w:p>
    <w:tbl>
      <w:tblPr>
        <w:tblW w:w="50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2201"/>
        <w:gridCol w:w="2230"/>
        <w:gridCol w:w="2244"/>
      </w:tblGrid>
      <w:tr w:rsidR="00CA19D6" w:rsidRPr="0019005B" w14:paraId="4776C316" w14:textId="77777777" w:rsidTr="003E1D12">
        <w:trPr>
          <w:trHeight w:val="1079"/>
        </w:trPr>
        <w:tc>
          <w:tcPr>
            <w:tcW w:w="2704" w:type="dxa"/>
            <w:shd w:val="clear" w:color="auto" w:fill="auto"/>
          </w:tcPr>
          <w:p w14:paraId="0A1CB753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Критерий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сравнения</w:t>
            </w:r>
            <w:proofErr w:type="spellEnd"/>
          </w:p>
        </w:tc>
        <w:tc>
          <w:tcPr>
            <w:tcW w:w="2201" w:type="dxa"/>
            <w:shd w:val="clear" w:color="auto" w:fill="auto"/>
          </w:tcPr>
          <w:p w14:paraId="0AB1AD18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MAUNFELD MLT43FSD02</w:t>
            </w:r>
          </w:p>
        </w:tc>
        <w:tc>
          <w:tcPr>
            <w:tcW w:w="2230" w:type="dxa"/>
            <w:shd w:val="clear" w:color="auto" w:fill="auto"/>
          </w:tcPr>
          <w:p w14:paraId="5D4A363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Витязь</w:t>
            </w:r>
            <w:proofErr w:type="spellEnd"/>
            <w:r w:rsidRPr="0019005B">
              <w:rPr>
                <w:szCs w:val="28"/>
              </w:rPr>
              <w:t xml:space="preserve"> 43LF0212</w:t>
            </w:r>
          </w:p>
        </w:tc>
        <w:tc>
          <w:tcPr>
            <w:tcW w:w="2244" w:type="dxa"/>
            <w:shd w:val="clear" w:color="auto" w:fill="auto"/>
          </w:tcPr>
          <w:p w14:paraId="030DE780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ASANO 40LF1110T</w:t>
            </w:r>
          </w:p>
        </w:tc>
      </w:tr>
      <w:tr w:rsidR="00CA19D6" w:rsidRPr="0019005B" w14:paraId="3094FF0D" w14:textId="77777777" w:rsidTr="003E1D12">
        <w:trPr>
          <w:trHeight w:val="743"/>
        </w:trPr>
        <w:tc>
          <w:tcPr>
            <w:tcW w:w="2704" w:type="dxa"/>
            <w:shd w:val="clear" w:color="auto" w:fill="auto"/>
          </w:tcPr>
          <w:p w14:paraId="3226F591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Диагональ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экрана</w:t>
            </w:r>
            <w:proofErr w:type="spellEnd"/>
          </w:p>
        </w:tc>
        <w:tc>
          <w:tcPr>
            <w:tcW w:w="2201" w:type="dxa"/>
            <w:shd w:val="clear" w:color="auto" w:fill="auto"/>
          </w:tcPr>
          <w:p w14:paraId="1BA78C9A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43"</w:t>
            </w:r>
          </w:p>
        </w:tc>
        <w:tc>
          <w:tcPr>
            <w:tcW w:w="2230" w:type="dxa"/>
            <w:shd w:val="clear" w:color="auto" w:fill="auto"/>
          </w:tcPr>
          <w:p w14:paraId="05C9AA05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43"</w:t>
            </w:r>
          </w:p>
        </w:tc>
        <w:tc>
          <w:tcPr>
            <w:tcW w:w="2244" w:type="dxa"/>
            <w:shd w:val="clear" w:color="auto" w:fill="auto"/>
          </w:tcPr>
          <w:p w14:paraId="248C2C87" w14:textId="77777777" w:rsidR="00CA19D6" w:rsidRPr="0019005B" w:rsidRDefault="00CA19D6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b/>
                <w:bCs/>
                <w:szCs w:val="28"/>
                <w:lang w:val="ru-RU"/>
              </w:rPr>
            </w:pPr>
            <w:r w:rsidRPr="0019005B">
              <w:rPr>
                <w:szCs w:val="28"/>
              </w:rPr>
              <w:t>40"</w:t>
            </w:r>
          </w:p>
        </w:tc>
      </w:tr>
    </w:tbl>
    <w:p w14:paraId="139F9D49" w14:textId="6D61BF33" w:rsidR="000849FB" w:rsidRDefault="000849FB">
      <w:pPr>
        <w:ind w:left="0"/>
      </w:pPr>
      <w:r>
        <w:rPr>
          <w:szCs w:val="28"/>
          <w:lang w:val="ru-RU"/>
        </w:rPr>
        <w:lastRenderedPageBreak/>
        <w:t>Продолжение т</w:t>
      </w:r>
      <w:r w:rsidRPr="0019005B">
        <w:rPr>
          <w:szCs w:val="28"/>
          <w:lang w:val="ru-RU"/>
        </w:rPr>
        <w:t>аблиц</w:t>
      </w:r>
      <w:r>
        <w:rPr>
          <w:szCs w:val="28"/>
          <w:lang w:val="ru-RU"/>
        </w:rPr>
        <w:t>ы</w:t>
      </w:r>
      <w:r w:rsidRPr="0019005B">
        <w:rPr>
          <w:szCs w:val="28"/>
          <w:lang w:val="ru-RU"/>
        </w:rPr>
        <w:t xml:space="preserve"> 3.11</w:t>
      </w:r>
    </w:p>
    <w:tbl>
      <w:tblPr>
        <w:tblW w:w="50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2200"/>
        <w:gridCol w:w="2229"/>
        <w:gridCol w:w="2236"/>
        <w:gridCol w:w="15"/>
      </w:tblGrid>
      <w:tr w:rsidR="001924E0" w:rsidRPr="00D15F40" w14:paraId="6E06E134" w14:textId="77777777" w:rsidTr="005561BD">
        <w:trPr>
          <w:trHeight w:val="649"/>
        </w:trPr>
        <w:tc>
          <w:tcPr>
            <w:tcW w:w="2699" w:type="dxa"/>
            <w:shd w:val="clear" w:color="auto" w:fill="auto"/>
          </w:tcPr>
          <w:p w14:paraId="4CA16A09" w14:textId="46C58256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ТВ-</w:t>
            </w:r>
            <w:proofErr w:type="spellStart"/>
            <w:r w:rsidRPr="0019005B">
              <w:rPr>
                <w:szCs w:val="28"/>
              </w:rPr>
              <w:t>тюнер</w:t>
            </w:r>
            <w:proofErr w:type="spellEnd"/>
          </w:p>
        </w:tc>
        <w:tc>
          <w:tcPr>
            <w:tcW w:w="2200" w:type="dxa"/>
            <w:shd w:val="clear" w:color="auto" w:fill="auto"/>
          </w:tcPr>
          <w:p w14:paraId="676DBF72" w14:textId="2225FFB3" w:rsidR="001924E0" w:rsidRPr="001924E0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Аналоговый,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C</w:t>
            </w:r>
            <w:r w:rsidRPr="0019005B">
              <w:rPr>
                <w:szCs w:val="28"/>
                <w:lang w:val="ru-RU"/>
              </w:rPr>
              <w:t xml:space="preserve">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T</w:t>
            </w:r>
          </w:p>
        </w:tc>
        <w:tc>
          <w:tcPr>
            <w:tcW w:w="2229" w:type="dxa"/>
            <w:shd w:val="clear" w:color="auto" w:fill="auto"/>
          </w:tcPr>
          <w:p w14:paraId="785672FE" w14:textId="26CF436E" w:rsidR="001924E0" w:rsidRPr="001924E0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Аналоговый,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C</w:t>
            </w:r>
            <w:r w:rsidRPr="0019005B">
              <w:rPr>
                <w:szCs w:val="28"/>
                <w:lang w:val="ru-RU"/>
              </w:rPr>
              <w:t xml:space="preserve">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T</w:t>
            </w:r>
          </w:p>
        </w:tc>
        <w:tc>
          <w:tcPr>
            <w:tcW w:w="2251" w:type="dxa"/>
            <w:gridSpan w:val="2"/>
            <w:shd w:val="clear" w:color="auto" w:fill="auto"/>
          </w:tcPr>
          <w:p w14:paraId="278680C6" w14:textId="785A9EC9" w:rsidR="001924E0" w:rsidRPr="001924E0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 xml:space="preserve">Аналоговый,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C</w:t>
            </w:r>
            <w:r w:rsidRPr="0019005B">
              <w:rPr>
                <w:szCs w:val="28"/>
                <w:lang w:val="ru-RU"/>
              </w:rPr>
              <w:t xml:space="preserve">, </w:t>
            </w:r>
            <w:r w:rsidRPr="0019005B">
              <w:rPr>
                <w:szCs w:val="28"/>
              </w:rPr>
              <w:t>DVB</w:t>
            </w:r>
            <w:r w:rsidRPr="0019005B">
              <w:rPr>
                <w:szCs w:val="28"/>
                <w:lang w:val="ru-RU"/>
              </w:rPr>
              <w:t>-</w:t>
            </w:r>
            <w:r w:rsidRPr="0019005B">
              <w:rPr>
                <w:szCs w:val="28"/>
              </w:rPr>
              <w:t>T</w:t>
            </w:r>
          </w:p>
        </w:tc>
      </w:tr>
      <w:tr w:rsidR="001924E0" w:rsidRPr="0019005B" w14:paraId="4ED80632" w14:textId="77777777" w:rsidTr="005561BD">
        <w:trPr>
          <w:trHeight w:val="649"/>
        </w:trPr>
        <w:tc>
          <w:tcPr>
            <w:tcW w:w="2699" w:type="dxa"/>
            <w:shd w:val="clear" w:color="auto" w:fill="auto"/>
          </w:tcPr>
          <w:p w14:paraId="0AC885D6" w14:textId="478A7E54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Wi-Fi</w:t>
            </w:r>
          </w:p>
        </w:tc>
        <w:tc>
          <w:tcPr>
            <w:tcW w:w="2200" w:type="dxa"/>
            <w:shd w:val="clear" w:color="auto" w:fill="auto"/>
          </w:tcPr>
          <w:p w14:paraId="49C308BB" w14:textId="0EA5E981" w:rsidR="001924E0" w:rsidRPr="0019005B" w:rsidRDefault="00893D54" w:rsidP="00893D54">
            <w:pPr>
              <w:tabs>
                <w:tab w:val="left" w:pos="60"/>
              </w:tabs>
              <w:spacing w:before="240" w:line="240" w:lineRule="auto"/>
              <w:ind w:left="0" w:hanging="112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  <w:r w:rsidR="001924E0" w:rsidRPr="0019005B">
              <w:rPr>
                <w:szCs w:val="28"/>
              </w:rPr>
              <w:t>802.11n (Wi-Fi 4)</w:t>
            </w:r>
          </w:p>
        </w:tc>
        <w:tc>
          <w:tcPr>
            <w:tcW w:w="2229" w:type="dxa"/>
            <w:shd w:val="clear" w:color="auto" w:fill="auto"/>
          </w:tcPr>
          <w:p w14:paraId="5A32CB4B" w14:textId="272E0D8F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-</w:t>
            </w:r>
          </w:p>
        </w:tc>
        <w:tc>
          <w:tcPr>
            <w:tcW w:w="2251" w:type="dxa"/>
            <w:gridSpan w:val="2"/>
            <w:shd w:val="clear" w:color="auto" w:fill="auto"/>
          </w:tcPr>
          <w:p w14:paraId="69ADE285" w14:textId="2CCAF4F3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-</w:t>
            </w:r>
          </w:p>
        </w:tc>
      </w:tr>
      <w:tr w:rsidR="001924E0" w:rsidRPr="0019005B" w14:paraId="1D002FD4" w14:textId="77777777" w:rsidTr="005561BD">
        <w:trPr>
          <w:trHeight w:val="649"/>
        </w:trPr>
        <w:tc>
          <w:tcPr>
            <w:tcW w:w="2699" w:type="dxa"/>
            <w:shd w:val="clear" w:color="auto" w:fill="auto"/>
          </w:tcPr>
          <w:p w14:paraId="543C9CCC" w14:textId="0123EB7E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HDMI</w:t>
            </w:r>
          </w:p>
        </w:tc>
        <w:tc>
          <w:tcPr>
            <w:tcW w:w="2200" w:type="dxa"/>
            <w:shd w:val="clear" w:color="auto" w:fill="auto"/>
          </w:tcPr>
          <w:p w14:paraId="34581F84" w14:textId="5A0DF2C0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>2 x HDMI 1.4</w:t>
            </w:r>
          </w:p>
        </w:tc>
        <w:tc>
          <w:tcPr>
            <w:tcW w:w="2229" w:type="dxa"/>
            <w:shd w:val="clear" w:color="auto" w:fill="auto"/>
          </w:tcPr>
          <w:p w14:paraId="33BDE9E3" w14:textId="64268F82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2 </w:t>
            </w:r>
            <w:proofErr w:type="gramStart"/>
            <w:r w:rsidRPr="0019005B">
              <w:rPr>
                <w:szCs w:val="28"/>
              </w:rPr>
              <w:t>x  HDMI</w:t>
            </w:r>
            <w:proofErr w:type="gramEnd"/>
            <w:r w:rsidRPr="0019005B">
              <w:rPr>
                <w:szCs w:val="28"/>
              </w:rPr>
              <w:t xml:space="preserve"> 1.4</w:t>
            </w:r>
          </w:p>
        </w:tc>
        <w:tc>
          <w:tcPr>
            <w:tcW w:w="2251" w:type="dxa"/>
            <w:gridSpan w:val="2"/>
            <w:shd w:val="clear" w:color="auto" w:fill="auto"/>
          </w:tcPr>
          <w:p w14:paraId="17C288A0" w14:textId="365C58C7" w:rsidR="001924E0" w:rsidRPr="0019005B" w:rsidRDefault="001924E0" w:rsidP="00893D54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rPr>
                <w:szCs w:val="28"/>
              </w:rPr>
            </w:pPr>
            <w:r w:rsidRPr="0019005B">
              <w:rPr>
                <w:szCs w:val="28"/>
              </w:rPr>
              <w:t xml:space="preserve">3 </w:t>
            </w:r>
            <w:proofErr w:type="gramStart"/>
            <w:r w:rsidRPr="0019005B">
              <w:rPr>
                <w:szCs w:val="28"/>
              </w:rPr>
              <w:t>x  HDMI</w:t>
            </w:r>
            <w:proofErr w:type="gramEnd"/>
            <w:r w:rsidRPr="0019005B">
              <w:rPr>
                <w:szCs w:val="28"/>
              </w:rPr>
              <w:t xml:space="preserve"> 1.4</w:t>
            </w:r>
          </w:p>
        </w:tc>
      </w:tr>
      <w:tr w:rsidR="001924E0" w:rsidRPr="0019005B" w14:paraId="1524421B" w14:textId="77777777" w:rsidTr="005561BD">
        <w:trPr>
          <w:gridAfter w:val="1"/>
          <w:wAfter w:w="15" w:type="dxa"/>
          <w:trHeight w:val="497"/>
        </w:trPr>
        <w:tc>
          <w:tcPr>
            <w:tcW w:w="2699" w:type="dxa"/>
            <w:shd w:val="clear" w:color="auto" w:fill="auto"/>
          </w:tcPr>
          <w:p w14:paraId="184E193C" w14:textId="0FC68903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Платформа</w:t>
            </w:r>
            <w:proofErr w:type="spellEnd"/>
            <w:r w:rsidRPr="0019005B">
              <w:rPr>
                <w:szCs w:val="28"/>
              </w:rPr>
              <w:t xml:space="preserve"> Smart TV</w:t>
            </w:r>
          </w:p>
        </w:tc>
        <w:tc>
          <w:tcPr>
            <w:tcW w:w="2200" w:type="dxa"/>
            <w:shd w:val="clear" w:color="auto" w:fill="auto"/>
          </w:tcPr>
          <w:p w14:paraId="072AD4BD" w14:textId="4E82ECD7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Android TV</w:t>
            </w:r>
          </w:p>
        </w:tc>
        <w:tc>
          <w:tcPr>
            <w:tcW w:w="2229" w:type="dxa"/>
            <w:shd w:val="clear" w:color="auto" w:fill="auto"/>
          </w:tcPr>
          <w:p w14:paraId="11300425" w14:textId="0FC4C927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-</w:t>
            </w:r>
          </w:p>
        </w:tc>
        <w:tc>
          <w:tcPr>
            <w:tcW w:w="2236" w:type="dxa"/>
            <w:shd w:val="clear" w:color="auto" w:fill="auto"/>
          </w:tcPr>
          <w:p w14:paraId="7A1BBCBB" w14:textId="0B6596DE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-</w:t>
            </w:r>
          </w:p>
        </w:tc>
      </w:tr>
      <w:tr w:rsidR="001924E0" w:rsidRPr="0019005B" w14:paraId="2EE74A18" w14:textId="77777777" w:rsidTr="005561BD">
        <w:trPr>
          <w:gridAfter w:val="1"/>
          <w:wAfter w:w="15" w:type="dxa"/>
          <w:trHeight w:val="497"/>
        </w:trPr>
        <w:tc>
          <w:tcPr>
            <w:tcW w:w="2699" w:type="dxa"/>
            <w:shd w:val="clear" w:color="auto" w:fill="auto"/>
          </w:tcPr>
          <w:p w14:paraId="2C0DB5E0" w14:textId="535970E1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Стоимость</w:t>
            </w:r>
            <w:proofErr w:type="spellEnd"/>
          </w:p>
        </w:tc>
        <w:tc>
          <w:tcPr>
            <w:tcW w:w="2200" w:type="dxa"/>
            <w:shd w:val="clear" w:color="auto" w:fill="auto"/>
          </w:tcPr>
          <w:p w14:paraId="25070C39" w14:textId="294C445A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719,00 р.</w:t>
            </w:r>
          </w:p>
        </w:tc>
        <w:tc>
          <w:tcPr>
            <w:tcW w:w="2229" w:type="dxa"/>
            <w:shd w:val="clear" w:color="auto" w:fill="auto"/>
          </w:tcPr>
          <w:p w14:paraId="1A6CA2E1" w14:textId="6DE6F7A6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608,79 р.</w:t>
            </w:r>
          </w:p>
        </w:tc>
        <w:tc>
          <w:tcPr>
            <w:tcW w:w="2236" w:type="dxa"/>
            <w:shd w:val="clear" w:color="auto" w:fill="auto"/>
          </w:tcPr>
          <w:p w14:paraId="54B13FBE" w14:textId="50B79C08" w:rsidR="001924E0" w:rsidRPr="0019005B" w:rsidRDefault="001924E0" w:rsidP="001924E0">
            <w:pPr>
              <w:tabs>
                <w:tab w:val="left" w:pos="60"/>
              </w:tabs>
              <w:spacing w:before="240" w:line="240" w:lineRule="auto"/>
              <w:ind w:left="0" w:firstLine="72"/>
              <w:contextualSpacing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555,95 р.</w:t>
            </w:r>
          </w:p>
        </w:tc>
      </w:tr>
    </w:tbl>
    <w:p w14:paraId="3CD27482" w14:textId="77777777" w:rsidR="000849FB" w:rsidRDefault="000849FB" w:rsidP="00F44874">
      <w:pPr>
        <w:ind w:left="0" w:firstLine="720"/>
        <w:rPr>
          <w:szCs w:val="28"/>
          <w:lang w:val="ru-RU"/>
        </w:rPr>
      </w:pPr>
    </w:p>
    <w:p w14:paraId="6D7DDEE1" w14:textId="07D977B8" w:rsidR="00CA19D6" w:rsidRPr="0019005B" w:rsidRDefault="00CA19D6" w:rsidP="00F44874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 итогу сравнения был выбран телевизор </w:t>
      </w:r>
      <w:r w:rsidRPr="0019005B">
        <w:rPr>
          <w:szCs w:val="28"/>
        </w:rPr>
        <w:t>MAUNFELD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MLT</w:t>
      </w:r>
      <w:r w:rsidRPr="0019005B">
        <w:rPr>
          <w:szCs w:val="28"/>
          <w:lang w:val="ru-RU"/>
        </w:rPr>
        <w:t>43</w:t>
      </w:r>
      <w:r w:rsidRPr="0019005B">
        <w:rPr>
          <w:szCs w:val="28"/>
        </w:rPr>
        <w:t>FSD</w:t>
      </w:r>
      <w:r w:rsidRPr="0019005B">
        <w:rPr>
          <w:szCs w:val="28"/>
          <w:lang w:val="ru-RU"/>
        </w:rPr>
        <w:t xml:space="preserve">02, так как несмотря на более высокую стоимость, он обладает подключением к </w:t>
      </w:r>
      <w:r w:rsidRPr="0019005B">
        <w:rPr>
          <w:szCs w:val="28"/>
        </w:rPr>
        <w:t>Wi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Fi</w:t>
      </w:r>
      <w:r w:rsidRPr="0019005B">
        <w:rPr>
          <w:szCs w:val="28"/>
          <w:lang w:val="ru-RU"/>
        </w:rPr>
        <w:t xml:space="preserve"> и </w:t>
      </w:r>
      <w:r w:rsidRPr="0019005B">
        <w:rPr>
          <w:szCs w:val="28"/>
        </w:rPr>
        <w:t>Smart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TV</w:t>
      </w:r>
      <w:r w:rsidRPr="0019005B">
        <w:rPr>
          <w:szCs w:val="28"/>
          <w:lang w:val="ru-RU"/>
        </w:rPr>
        <w:t xml:space="preserve"> и эти возможности повышают уровень комфорта жильцов в коттедже, благодаря большему количеству возможностей и функций.</w:t>
      </w:r>
      <w:r w:rsidRPr="0019005B">
        <w:rPr>
          <w:szCs w:val="28"/>
        </w:rPr>
        <w:t> </w:t>
      </w:r>
    </w:p>
    <w:p w14:paraId="47464181" w14:textId="77777777" w:rsidR="00F44874" w:rsidRDefault="00F44874" w:rsidP="00F44874">
      <w:pPr>
        <w:tabs>
          <w:tab w:val="left" w:pos="2127"/>
        </w:tabs>
        <w:spacing w:after="0"/>
        <w:ind w:left="0" w:firstLine="720"/>
        <w:rPr>
          <w:szCs w:val="28"/>
          <w:lang w:val="ru-RU"/>
        </w:rPr>
      </w:pPr>
    </w:p>
    <w:p w14:paraId="10DC4837" w14:textId="56B05F56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31" w:name="_Toc153800130"/>
      <w:r w:rsidRPr="00D15F40">
        <w:rPr>
          <w:lang w:val="ru-RU"/>
        </w:rPr>
        <w:t>3.5 Обоснование выбора активного сетевого оборудования</w:t>
      </w:r>
      <w:bookmarkEnd w:id="31"/>
    </w:p>
    <w:p w14:paraId="6DCB1DCD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/>
        </w:rPr>
      </w:pPr>
    </w:p>
    <w:p w14:paraId="244327AD" w14:textId="77777777" w:rsidR="00CA19D6" w:rsidRPr="0019005B" w:rsidRDefault="00CA19D6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данном подразделе будет описан сетевого оборудования, необходимого для построения локальной компьютерной сети. </w:t>
      </w:r>
    </w:p>
    <w:p w14:paraId="36B16FAC" w14:textId="77777777" w:rsidR="00F44874" w:rsidRDefault="00F44874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DC14EA5" w14:textId="2568915F" w:rsidR="00CA19D6" w:rsidRPr="005561BD" w:rsidRDefault="00CA19D6" w:rsidP="005561BD">
      <w:pPr>
        <w:pStyle w:val="Style3"/>
        <w:rPr>
          <w:lang w:val="ru-RU"/>
        </w:rPr>
      </w:pPr>
      <w:bookmarkStart w:id="32" w:name="_Toc153800131"/>
      <w:r w:rsidRPr="00D15F40">
        <w:rPr>
          <w:lang w:val="ru-RU"/>
        </w:rPr>
        <w:t>3.5.1 Обоснование выбора маршрутизатора</w:t>
      </w:r>
      <w:bookmarkEnd w:id="32"/>
    </w:p>
    <w:p w14:paraId="5BF2F59E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 варианту для подключения к интернету будет использоваться оптоволокно: </w:t>
      </w:r>
      <w:r w:rsidRPr="0019005B">
        <w:rPr>
          <w:szCs w:val="28"/>
        </w:rPr>
        <w:t>OS</w:t>
      </w:r>
      <w:r w:rsidRPr="0019005B">
        <w:rPr>
          <w:szCs w:val="28"/>
          <w:lang w:val="ru-RU"/>
        </w:rPr>
        <w:t xml:space="preserve">1, </w:t>
      </w:r>
      <w:r w:rsidRPr="0019005B">
        <w:rPr>
          <w:szCs w:val="28"/>
        </w:rPr>
        <w:t>ZIP</w:t>
      </w:r>
      <w:r w:rsidRPr="0019005B">
        <w:rPr>
          <w:szCs w:val="28"/>
          <w:lang w:val="ru-RU"/>
        </w:rPr>
        <w:t xml:space="preserve">, </w:t>
      </w:r>
      <w:r w:rsidRPr="0019005B">
        <w:rPr>
          <w:szCs w:val="28"/>
        </w:rPr>
        <w:t>LC</w:t>
      </w:r>
      <w:r w:rsidRPr="0019005B">
        <w:rPr>
          <w:szCs w:val="28"/>
          <w:lang w:val="ru-RU"/>
        </w:rPr>
        <w:t xml:space="preserve">, </w:t>
      </w:r>
      <w:r w:rsidRPr="0019005B">
        <w:rPr>
          <w:szCs w:val="28"/>
        </w:rPr>
        <w:t>UPC</w:t>
      </w:r>
      <w:r w:rsidRPr="0019005B">
        <w:rPr>
          <w:szCs w:val="28"/>
          <w:lang w:val="ru-RU"/>
        </w:rPr>
        <w:t xml:space="preserve">, следовательно, необходимо подобрать маршрутизатор с поддержкой оптоволокна. Так как у производителя 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 xml:space="preserve"> небольшой выбор некоммерческого оборудования с поддержкой оптоволокна, для рассмотрения выбирались разные варианты подключения.</w:t>
      </w:r>
    </w:p>
    <w:p w14:paraId="12C59AE6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Первым вариантом является выбор маршрутизатора без поддержки оптоволокна, например </w:t>
      </w:r>
      <w:proofErr w:type="spellStart"/>
      <w:r w:rsidRPr="0019005B">
        <w:rPr>
          <w:szCs w:val="28"/>
          <w:lang w:val="ru-RU"/>
        </w:rPr>
        <w:t>Zyxel</w:t>
      </w:r>
      <w:proofErr w:type="spellEnd"/>
      <w:r w:rsidRPr="0019005B">
        <w:rPr>
          <w:szCs w:val="28"/>
          <w:lang w:val="ru-RU"/>
        </w:rPr>
        <w:t xml:space="preserve"> NBG-418N v2.</w:t>
      </w:r>
    </w:p>
    <w:p w14:paraId="41D41DA1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Характеристики маршрутизатора:</w:t>
      </w:r>
    </w:p>
    <w:p w14:paraId="01818C8C" w14:textId="549F93B5" w:rsidR="00CA19D6" w:rsidRPr="0019005B" w:rsidRDefault="00CA19D6" w:rsidP="00893D54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Стандарты </w:t>
      </w:r>
      <w:proofErr w:type="spellStart"/>
      <w:r w:rsidRPr="0019005B">
        <w:rPr>
          <w:szCs w:val="28"/>
        </w:rPr>
        <w:t>wi</w:t>
      </w:r>
      <w:proofErr w:type="spellEnd"/>
      <w:r w:rsidRPr="0019005B">
        <w:rPr>
          <w:szCs w:val="28"/>
          <w:lang w:val="ru-RU"/>
        </w:rPr>
        <w:t>-</w:t>
      </w:r>
      <w:r w:rsidRPr="0019005B">
        <w:rPr>
          <w:szCs w:val="28"/>
        </w:rPr>
        <w:t>fi</w:t>
      </w:r>
      <w:r w:rsidRPr="0019005B">
        <w:rPr>
          <w:szCs w:val="28"/>
          <w:lang w:val="ru-RU"/>
        </w:rPr>
        <w:t>: 802.11</w:t>
      </w:r>
      <w:r w:rsidRPr="0019005B">
        <w:rPr>
          <w:szCs w:val="28"/>
        </w:rPr>
        <w:t>b</w:t>
      </w:r>
      <w:r w:rsidRPr="0019005B">
        <w:rPr>
          <w:szCs w:val="28"/>
          <w:lang w:val="ru-RU"/>
        </w:rPr>
        <w:t>, 802.11</w:t>
      </w:r>
      <w:r w:rsidRPr="0019005B">
        <w:rPr>
          <w:szCs w:val="28"/>
        </w:rPr>
        <w:t>g</w:t>
      </w:r>
      <w:r w:rsidRPr="0019005B">
        <w:rPr>
          <w:szCs w:val="28"/>
          <w:lang w:val="ru-RU"/>
        </w:rPr>
        <w:t>, 802.11</w:t>
      </w:r>
      <w:r w:rsidRPr="0019005B">
        <w:rPr>
          <w:szCs w:val="28"/>
        </w:rPr>
        <w:t>n</w:t>
      </w:r>
      <w:r w:rsidR="00636873" w:rsidRPr="00636873">
        <w:rPr>
          <w:szCs w:val="28"/>
          <w:lang w:val="ru-RU"/>
        </w:rPr>
        <w:t>;</w:t>
      </w:r>
    </w:p>
    <w:p w14:paraId="61F98F47" w14:textId="08F26F82" w:rsidR="00CA19D6" w:rsidRPr="0019005B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Макс. скорость </w:t>
      </w:r>
      <w:proofErr w:type="spellStart"/>
      <w:r w:rsidRPr="0019005B">
        <w:rPr>
          <w:szCs w:val="28"/>
        </w:rPr>
        <w:t>wi</w:t>
      </w:r>
      <w:proofErr w:type="spellEnd"/>
      <w:r w:rsidRPr="0019005B">
        <w:rPr>
          <w:szCs w:val="28"/>
          <w:lang w:val="ru-RU"/>
        </w:rPr>
        <w:t>-</w:t>
      </w:r>
      <w:r w:rsidRPr="0019005B">
        <w:rPr>
          <w:szCs w:val="28"/>
        </w:rPr>
        <w:t>fi</w:t>
      </w:r>
      <w:r w:rsidRPr="0019005B">
        <w:rPr>
          <w:szCs w:val="28"/>
          <w:lang w:val="ru-RU"/>
        </w:rPr>
        <w:t>: 300 Мбит/с</w:t>
      </w:r>
      <w:r w:rsidR="00636873" w:rsidRPr="00636873">
        <w:rPr>
          <w:szCs w:val="28"/>
          <w:lang w:val="ru-RU"/>
        </w:rPr>
        <w:t>;</w:t>
      </w:r>
    </w:p>
    <w:p w14:paraId="3DFA8E61" w14:textId="57AC7F27" w:rsidR="00CA19D6" w:rsidRPr="0019005B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</w:rPr>
      </w:pPr>
      <w:proofErr w:type="spellStart"/>
      <w:r w:rsidRPr="0019005B">
        <w:rPr>
          <w:szCs w:val="28"/>
        </w:rPr>
        <w:t>Частоты</w:t>
      </w:r>
      <w:proofErr w:type="spellEnd"/>
      <w:r w:rsidRPr="0019005B">
        <w:rPr>
          <w:szCs w:val="28"/>
        </w:rPr>
        <w:t xml:space="preserve">: 2.4 </w:t>
      </w:r>
      <w:proofErr w:type="spellStart"/>
      <w:r w:rsidRPr="0019005B">
        <w:rPr>
          <w:szCs w:val="28"/>
        </w:rPr>
        <w:t>ГГц</w:t>
      </w:r>
      <w:proofErr w:type="spellEnd"/>
      <w:r w:rsidR="00636873">
        <w:rPr>
          <w:szCs w:val="28"/>
        </w:rPr>
        <w:t>;</w:t>
      </w:r>
    </w:p>
    <w:p w14:paraId="503500A5" w14:textId="0F96EC76" w:rsidR="00CA19D6" w:rsidRPr="0019005B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</w:rPr>
      </w:pPr>
      <w:r w:rsidRPr="0019005B">
        <w:rPr>
          <w:szCs w:val="28"/>
        </w:rPr>
        <w:t xml:space="preserve">Lan: 4 </w:t>
      </w:r>
      <w:proofErr w:type="spellStart"/>
      <w:r w:rsidRPr="0019005B">
        <w:rPr>
          <w:szCs w:val="28"/>
        </w:rPr>
        <w:t>шт</w:t>
      </w:r>
      <w:proofErr w:type="spellEnd"/>
      <w:r w:rsidR="00636873">
        <w:rPr>
          <w:szCs w:val="28"/>
        </w:rPr>
        <w:t>;</w:t>
      </w:r>
    </w:p>
    <w:p w14:paraId="1C6698E1" w14:textId="2BFA36EC" w:rsidR="00CA19D6" w:rsidRPr="00636873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636873">
        <w:rPr>
          <w:szCs w:val="28"/>
          <w:lang w:val="ru-RU"/>
        </w:rPr>
        <w:t>Макс. проводная скорость: 1 Гбит/с</w:t>
      </w:r>
      <w:r w:rsidR="00636873" w:rsidRPr="00636873">
        <w:rPr>
          <w:szCs w:val="28"/>
          <w:lang w:val="ru-RU"/>
        </w:rPr>
        <w:t>;</w:t>
      </w:r>
    </w:p>
    <w:p w14:paraId="2703A889" w14:textId="3919BD39" w:rsidR="00CA19D6" w:rsidRPr="0019005B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</w:rPr>
      </w:pPr>
      <w:proofErr w:type="spellStart"/>
      <w:r w:rsidRPr="0019005B">
        <w:rPr>
          <w:szCs w:val="28"/>
        </w:rPr>
        <w:t>Режим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репитера</w:t>
      </w:r>
      <w:proofErr w:type="spellEnd"/>
      <w:r w:rsidRPr="0019005B">
        <w:rPr>
          <w:szCs w:val="28"/>
        </w:rPr>
        <w:t xml:space="preserve">: </w:t>
      </w:r>
      <w:proofErr w:type="spellStart"/>
      <w:r w:rsidRPr="0019005B">
        <w:rPr>
          <w:szCs w:val="28"/>
        </w:rPr>
        <w:t>Есть</w:t>
      </w:r>
      <w:proofErr w:type="spellEnd"/>
      <w:r w:rsidR="00636873">
        <w:rPr>
          <w:szCs w:val="28"/>
        </w:rPr>
        <w:t>;</w:t>
      </w:r>
    </w:p>
    <w:p w14:paraId="52655D78" w14:textId="5ED06D92" w:rsidR="00CA19D6" w:rsidRPr="0019005B" w:rsidRDefault="00CA19D6" w:rsidP="00636873">
      <w:pPr>
        <w:numPr>
          <w:ilvl w:val="0"/>
          <w:numId w:val="6"/>
        </w:numPr>
        <w:tabs>
          <w:tab w:val="left" w:pos="1080"/>
        </w:tabs>
        <w:spacing w:line="240" w:lineRule="auto"/>
        <w:ind w:left="0" w:firstLine="720"/>
        <w:contextualSpacing/>
        <w:rPr>
          <w:szCs w:val="28"/>
        </w:rPr>
      </w:pPr>
      <w:proofErr w:type="spellStart"/>
      <w:proofErr w:type="gramStart"/>
      <w:r w:rsidRPr="0019005B">
        <w:rPr>
          <w:szCs w:val="28"/>
        </w:rPr>
        <w:t>Цена</w:t>
      </w:r>
      <w:proofErr w:type="spellEnd"/>
      <w:r w:rsidRPr="0019005B">
        <w:rPr>
          <w:szCs w:val="28"/>
        </w:rPr>
        <w:t xml:space="preserve"> :</w:t>
      </w:r>
      <w:proofErr w:type="gramEnd"/>
      <w:r w:rsidRPr="0019005B">
        <w:rPr>
          <w:szCs w:val="28"/>
        </w:rPr>
        <w:t xml:space="preserve"> 100 BYN</w:t>
      </w:r>
      <w:r w:rsidR="00636873">
        <w:rPr>
          <w:szCs w:val="28"/>
        </w:rPr>
        <w:t>.</w:t>
      </w:r>
    </w:p>
    <w:p w14:paraId="15BFAC4C" w14:textId="77777777" w:rsidR="00CA19D6" w:rsidRPr="0019005B" w:rsidRDefault="00CA19D6" w:rsidP="00F44874">
      <w:pPr>
        <w:ind w:left="0" w:firstLine="720"/>
        <w:contextualSpacing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Вторым вариантом можно рассмотреть маршрутизатор из более дорогого сегмента - </w:t>
      </w:r>
      <w:proofErr w:type="spellStart"/>
      <w:r w:rsidRPr="0019005B">
        <w:rPr>
          <w:szCs w:val="28"/>
          <w:lang w:val="ru-RU"/>
        </w:rPr>
        <w:t>Zyxel</w:t>
      </w:r>
      <w:proofErr w:type="spellEnd"/>
      <w:r w:rsidRPr="0019005B">
        <w:rPr>
          <w:szCs w:val="28"/>
          <w:lang w:val="ru-RU"/>
        </w:rPr>
        <w:t xml:space="preserve"> NBG6604.</w:t>
      </w:r>
    </w:p>
    <w:p w14:paraId="7541A211" w14:textId="77777777" w:rsidR="00CA19D6" w:rsidRPr="0019005B" w:rsidRDefault="00CA19D6" w:rsidP="00F44874">
      <w:pPr>
        <w:ind w:left="0" w:firstLine="720"/>
        <w:contextualSpacing/>
        <w:textAlignment w:val="baseline"/>
        <w:rPr>
          <w:szCs w:val="28"/>
          <w:lang w:val="ru-RU"/>
        </w:rPr>
      </w:pPr>
      <w:r w:rsidRPr="0019005B">
        <w:rPr>
          <w:szCs w:val="28"/>
          <w:lang w:val="ru-RU"/>
        </w:rPr>
        <w:t>Характеристики маршрутизатора:</w:t>
      </w:r>
    </w:p>
    <w:p w14:paraId="71F36ACC" w14:textId="7D0865DC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</w:rPr>
      </w:pPr>
      <w:proofErr w:type="spellStart"/>
      <w:r w:rsidRPr="0019005B">
        <w:rPr>
          <w:szCs w:val="28"/>
        </w:rPr>
        <w:t>Стандарты</w:t>
      </w:r>
      <w:proofErr w:type="spellEnd"/>
      <w:r w:rsidRPr="0019005B">
        <w:rPr>
          <w:szCs w:val="28"/>
        </w:rPr>
        <w:t xml:space="preserve"> wi-fi: 802.11ac, 802.11a, 802.11b, 802.11g, 802.11n</w:t>
      </w:r>
      <w:r w:rsidR="00636873">
        <w:rPr>
          <w:szCs w:val="28"/>
        </w:rPr>
        <w:t>;</w:t>
      </w:r>
    </w:p>
    <w:p w14:paraId="2255016F" w14:textId="4638915F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Макс. скорость </w:t>
      </w:r>
      <w:proofErr w:type="spellStart"/>
      <w:r w:rsidRPr="0019005B">
        <w:rPr>
          <w:szCs w:val="28"/>
        </w:rPr>
        <w:t>wi</w:t>
      </w:r>
      <w:proofErr w:type="spellEnd"/>
      <w:r w:rsidRPr="0019005B">
        <w:rPr>
          <w:szCs w:val="28"/>
          <w:lang w:val="ru-RU"/>
        </w:rPr>
        <w:t>-</w:t>
      </w:r>
      <w:r w:rsidRPr="0019005B">
        <w:rPr>
          <w:szCs w:val="28"/>
        </w:rPr>
        <w:t>fi</w:t>
      </w:r>
      <w:r w:rsidRPr="0019005B">
        <w:rPr>
          <w:szCs w:val="28"/>
          <w:lang w:val="ru-RU"/>
        </w:rPr>
        <w:t>: 1167 Мбит/с</w:t>
      </w:r>
      <w:r w:rsidR="00636873" w:rsidRPr="00636873">
        <w:rPr>
          <w:szCs w:val="28"/>
          <w:lang w:val="ru-RU"/>
        </w:rPr>
        <w:t>;</w:t>
      </w:r>
    </w:p>
    <w:p w14:paraId="3224B367" w14:textId="032DCB72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</w:rPr>
      </w:pPr>
      <w:proofErr w:type="spellStart"/>
      <w:r w:rsidRPr="0019005B">
        <w:rPr>
          <w:szCs w:val="28"/>
        </w:rPr>
        <w:lastRenderedPageBreak/>
        <w:t>Частоты</w:t>
      </w:r>
      <w:proofErr w:type="spellEnd"/>
      <w:r w:rsidRPr="0019005B">
        <w:rPr>
          <w:szCs w:val="28"/>
        </w:rPr>
        <w:t xml:space="preserve">: 2.4/5 </w:t>
      </w:r>
      <w:proofErr w:type="spellStart"/>
      <w:r w:rsidRPr="0019005B">
        <w:rPr>
          <w:szCs w:val="28"/>
        </w:rPr>
        <w:t>ГГц</w:t>
      </w:r>
      <w:proofErr w:type="spellEnd"/>
      <w:r w:rsidR="00636873">
        <w:rPr>
          <w:szCs w:val="28"/>
        </w:rPr>
        <w:t>;</w:t>
      </w:r>
    </w:p>
    <w:p w14:paraId="4503331C" w14:textId="0EE29767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</w:rPr>
      </w:pPr>
      <w:r w:rsidRPr="0019005B">
        <w:rPr>
          <w:szCs w:val="28"/>
        </w:rPr>
        <w:t xml:space="preserve">Lan: 4 </w:t>
      </w:r>
      <w:proofErr w:type="spellStart"/>
      <w:r w:rsidRPr="0019005B">
        <w:rPr>
          <w:szCs w:val="28"/>
        </w:rPr>
        <w:t>шт</w:t>
      </w:r>
      <w:proofErr w:type="spellEnd"/>
      <w:r w:rsidR="00636873">
        <w:rPr>
          <w:szCs w:val="28"/>
        </w:rPr>
        <w:t>;</w:t>
      </w:r>
    </w:p>
    <w:p w14:paraId="26CC97F5" w14:textId="0CD0E33A" w:rsidR="00CA19D6" w:rsidRPr="00636873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636873">
        <w:rPr>
          <w:szCs w:val="28"/>
          <w:lang w:val="ru-RU"/>
        </w:rPr>
        <w:t>Макс. проводная скорость: 1 Гбит/с</w:t>
      </w:r>
      <w:r w:rsidR="00636873" w:rsidRPr="00636873">
        <w:rPr>
          <w:szCs w:val="28"/>
          <w:lang w:val="ru-RU"/>
        </w:rPr>
        <w:t>;</w:t>
      </w:r>
    </w:p>
    <w:p w14:paraId="11EE633B" w14:textId="3B534345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</w:rPr>
      </w:pPr>
      <w:proofErr w:type="spellStart"/>
      <w:r w:rsidRPr="0019005B">
        <w:rPr>
          <w:szCs w:val="28"/>
        </w:rPr>
        <w:t>Режим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репитера</w:t>
      </w:r>
      <w:proofErr w:type="spellEnd"/>
      <w:r w:rsidRPr="0019005B">
        <w:rPr>
          <w:szCs w:val="28"/>
        </w:rPr>
        <w:t xml:space="preserve">: </w:t>
      </w:r>
      <w:r w:rsidR="00636873">
        <w:rPr>
          <w:szCs w:val="28"/>
          <w:lang w:val="ru-RU"/>
        </w:rPr>
        <w:t>е</w:t>
      </w:r>
      <w:proofErr w:type="spellStart"/>
      <w:r w:rsidRPr="0019005B">
        <w:rPr>
          <w:szCs w:val="28"/>
        </w:rPr>
        <w:t>сть</w:t>
      </w:r>
      <w:proofErr w:type="spellEnd"/>
      <w:r w:rsidR="00636873">
        <w:rPr>
          <w:szCs w:val="28"/>
        </w:rPr>
        <w:t>;</w:t>
      </w:r>
    </w:p>
    <w:p w14:paraId="01617E04" w14:textId="41757142" w:rsidR="00CA19D6" w:rsidRPr="0019005B" w:rsidRDefault="00CA19D6" w:rsidP="00CA19D6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20"/>
        <w:contextualSpacing/>
        <w:rPr>
          <w:szCs w:val="28"/>
        </w:rPr>
      </w:pPr>
      <w:proofErr w:type="spellStart"/>
      <w:proofErr w:type="gramStart"/>
      <w:r w:rsidRPr="0019005B">
        <w:rPr>
          <w:szCs w:val="28"/>
        </w:rPr>
        <w:t>Цена</w:t>
      </w:r>
      <w:proofErr w:type="spellEnd"/>
      <w:r w:rsidRPr="0019005B">
        <w:rPr>
          <w:szCs w:val="28"/>
        </w:rPr>
        <w:t xml:space="preserve"> :</w:t>
      </w:r>
      <w:proofErr w:type="gramEnd"/>
      <w:r w:rsidRPr="0019005B">
        <w:rPr>
          <w:szCs w:val="28"/>
        </w:rPr>
        <w:t xml:space="preserve"> 216 BYN</w:t>
      </w:r>
      <w:r w:rsidR="00636873">
        <w:rPr>
          <w:szCs w:val="28"/>
        </w:rPr>
        <w:t>;</w:t>
      </w:r>
    </w:p>
    <w:p w14:paraId="7E62C9CF" w14:textId="77777777" w:rsidR="006C5B24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Оба эти варианта могут быть использованы для построения данной локальной компьютерной сети только в том случае, если будет использоваться дополнительное устройство, которое будет являться переходником между оптоволоконным кабелем и </w:t>
      </w:r>
      <w:r w:rsidRPr="0019005B">
        <w:rPr>
          <w:szCs w:val="28"/>
        </w:rPr>
        <w:t>Ethernet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RJ</w:t>
      </w:r>
      <w:r w:rsidRPr="0019005B">
        <w:rPr>
          <w:szCs w:val="28"/>
          <w:lang w:val="ru-RU"/>
        </w:rPr>
        <w:t xml:space="preserve">-45, используемом в данных маршрутизаторах. Единственным подходящим устройством является 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FMG</w:t>
      </w:r>
      <w:r w:rsidRPr="0019005B">
        <w:rPr>
          <w:szCs w:val="28"/>
          <w:lang w:val="ru-RU"/>
        </w:rPr>
        <w:t>3005-</w:t>
      </w:r>
      <w:r w:rsidRPr="0019005B">
        <w:rPr>
          <w:szCs w:val="28"/>
        </w:rPr>
        <w:t>R</w:t>
      </w:r>
      <w:r w:rsidRPr="0019005B">
        <w:rPr>
          <w:szCs w:val="28"/>
          <w:lang w:val="ru-RU"/>
        </w:rPr>
        <w:t>20</w:t>
      </w:r>
      <w:r w:rsidRPr="0019005B">
        <w:rPr>
          <w:szCs w:val="28"/>
        </w:rPr>
        <w:t>A</w:t>
      </w:r>
      <w:r w:rsidRPr="0019005B">
        <w:rPr>
          <w:szCs w:val="28"/>
          <w:lang w:val="ru-RU"/>
        </w:rPr>
        <w:t xml:space="preserve"> (</w:t>
      </w:r>
      <w:r w:rsidRPr="0019005B">
        <w:rPr>
          <w:szCs w:val="28"/>
        </w:rPr>
        <w:t>Gigabit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Active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Fiber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Bridge</w:t>
      </w:r>
      <w:r w:rsidRPr="0019005B">
        <w:rPr>
          <w:szCs w:val="28"/>
          <w:lang w:val="ru-RU"/>
        </w:rPr>
        <w:t xml:space="preserve">). Данное устройство является мостом и имеет два разъема: </w:t>
      </w:r>
      <w:r w:rsidRPr="0019005B">
        <w:rPr>
          <w:szCs w:val="28"/>
        </w:rPr>
        <w:t>Fiber</w:t>
      </w:r>
      <w:r w:rsidRPr="0019005B">
        <w:rPr>
          <w:szCs w:val="28"/>
          <w:lang w:val="ru-RU"/>
        </w:rPr>
        <w:t xml:space="preserve"> (</w:t>
      </w:r>
      <w:r w:rsidRPr="0019005B">
        <w:rPr>
          <w:szCs w:val="28"/>
        </w:rPr>
        <w:t>SC</w:t>
      </w:r>
      <w:r w:rsidRPr="0019005B">
        <w:rPr>
          <w:szCs w:val="28"/>
          <w:lang w:val="ru-RU"/>
        </w:rPr>
        <w:t xml:space="preserve">) и Ethernet </w:t>
      </w:r>
      <w:r w:rsidRPr="0019005B">
        <w:rPr>
          <w:szCs w:val="28"/>
        </w:rPr>
        <w:t>RJ</w:t>
      </w:r>
      <w:r w:rsidRPr="0019005B">
        <w:rPr>
          <w:szCs w:val="28"/>
          <w:lang w:val="ru-RU"/>
        </w:rPr>
        <w:t xml:space="preserve">-45. Но по варианту курсового проекта, используется оптоволокно с разъемом </w:t>
      </w:r>
      <w:r w:rsidRPr="0019005B">
        <w:rPr>
          <w:szCs w:val="28"/>
        </w:rPr>
        <w:t>LC</w:t>
      </w:r>
      <w:r w:rsidRPr="0019005B">
        <w:rPr>
          <w:szCs w:val="28"/>
          <w:lang w:val="ru-RU"/>
        </w:rPr>
        <w:t xml:space="preserve">. В таком случае нам потребуется еще и дополнительный переходник с </w:t>
      </w:r>
      <w:r w:rsidRPr="0019005B">
        <w:rPr>
          <w:szCs w:val="28"/>
        </w:rPr>
        <w:t>LC</w:t>
      </w:r>
      <w:r w:rsidRPr="0019005B">
        <w:rPr>
          <w:szCs w:val="28"/>
          <w:lang w:val="ru-RU"/>
        </w:rPr>
        <w:t xml:space="preserve"> на </w:t>
      </w:r>
      <w:r w:rsidRPr="0019005B">
        <w:rPr>
          <w:szCs w:val="28"/>
        </w:rPr>
        <w:t>SC</w:t>
      </w:r>
      <w:r w:rsidRPr="0019005B">
        <w:rPr>
          <w:szCs w:val="28"/>
          <w:lang w:val="ru-RU"/>
        </w:rPr>
        <w:t xml:space="preserve">. </w:t>
      </w:r>
    </w:p>
    <w:p w14:paraId="142C200B" w14:textId="6A3B4213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Схема подключения в таком случае будет выглядеть следующим образом: оптоволоконный кабель через переходник идёт в мост, с которого по </w:t>
      </w:r>
      <w:r w:rsidRPr="0019005B">
        <w:rPr>
          <w:szCs w:val="28"/>
        </w:rPr>
        <w:t>Ethernet</w:t>
      </w:r>
      <w:r w:rsidRPr="0019005B">
        <w:rPr>
          <w:szCs w:val="28"/>
          <w:lang w:val="ru-RU"/>
        </w:rPr>
        <w:t xml:space="preserve"> кабелю будет подключаться уже непосредственно маршрутизатор. Данный вариант не является ни экономичным, ни эффективным.</w:t>
      </w:r>
    </w:p>
    <w:p w14:paraId="7BD60F80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Третий вариант маршрутизатора, который может быть использован </w:t>
      </w:r>
      <w:proofErr w:type="gramStart"/>
      <w:r w:rsidRPr="0019005B">
        <w:rPr>
          <w:szCs w:val="28"/>
          <w:lang w:val="ru-RU"/>
        </w:rPr>
        <w:t xml:space="preserve">-  </w:t>
      </w:r>
      <w:proofErr w:type="spellStart"/>
      <w:r w:rsidRPr="0019005B">
        <w:rPr>
          <w:szCs w:val="28"/>
          <w:lang w:val="ru-RU"/>
        </w:rPr>
        <w:t>ZyXEL</w:t>
      </w:r>
      <w:proofErr w:type="spellEnd"/>
      <w:proofErr w:type="gramEnd"/>
      <w:r w:rsidRPr="0019005B">
        <w:rPr>
          <w:szCs w:val="28"/>
          <w:lang w:val="ru-RU"/>
        </w:rPr>
        <w:t xml:space="preserve"> USG20W-VPN.</w:t>
      </w:r>
    </w:p>
    <w:p w14:paraId="2550F1C8" w14:textId="77777777" w:rsidR="006C5B24" w:rsidRDefault="00CA19D6" w:rsidP="00F44874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Особенность данного маршрутизатора в том, что он обладает портом </w:t>
      </w:r>
      <w:r w:rsidRPr="0019005B">
        <w:rPr>
          <w:szCs w:val="28"/>
        </w:rPr>
        <w:t>SFP</w:t>
      </w:r>
      <w:r w:rsidRPr="0019005B">
        <w:rPr>
          <w:szCs w:val="28"/>
          <w:lang w:val="ru-RU"/>
        </w:rPr>
        <w:t>, благодаря чему мы сможем подключить оптоволоконный кабель через трансмиттер сразу в маршрутизатор, без использования дополнительных устройств по типу мостов.</w:t>
      </w:r>
    </w:p>
    <w:p w14:paraId="48F14D03" w14:textId="2EE51485" w:rsidR="00F44874" w:rsidRDefault="00CA19D6" w:rsidP="00F44874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Данный вариант является самым оптимальным для подключения оптоволокна, так как потери скорости в данном случае будут минимальными. Единственным недостатком данной схемы является лишь довольно высокая цена маршрутизатора.</w:t>
      </w:r>
      <w:bookmarkStart w:id="33" w:name="_Toc153506918"/>
      <w:bookmarkStart w:id="34" w:name="_Toc153529851"/>
    </w:p>
    <w:p w14:paraId="4511BEDA" w14:textId="77777777" w:rsidR="00F44874" w:rsidRDefault="00F44874" w:rsidP="00F44874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</w:p>
    <w:p w14:paraId="1FDAACBB" w14:textId="6E2D8C1C" w:rsidR="00CA19D6" w:rsidRPr="005561BD" w:rsidRDefault="00CA19D6" w:rsidP="005561BD">
      <w:pPr>
        <w:pStyle w:val="Style3"/>
        <w:rPr>
          <w:lang w:val="ru-RU"/>
        </w:rPr>
      </w:pPr>
      <w:bookmarkStart w:id="35" w:name="_Toc153723930"/>
      <w:bookmarkStart w:id="36" w:name="_Toc153724463"/>
      <w:bookmarkStart w:id="37" w:name="_Toc153800132"/>
      <w:r w:rsidRPr="00D15F40">
        <w:rPr>
          <w:lang w:val="ru-RU"/>
        </w:rPr>
        <w:t>3.5.2 Обоснование выбора коммутатора</w:t>
      </w:r>
      <w:bookmarkEnd w:id="33"/>
      <w:bookmarkEnd w:id="34"/>
      <w:bookmarkEnd w:id="35"/>
      <w:bookmarkEnd w:id="36"/>
      <w:bookmarkEnd w:id="37"/>
    </w:p>
    <w:p w14:paraId="23214C0A" w14:textId="5D8A6EF9" w:rsidR="00CA19D6" w:rsidRDefault="00CA19D6" w:rsidP="005561BD">
      <w:pPr>
        <w:tabs>
          <w:tab w:val="left" w:pos="60"/>
        </w:tabs>
        <w:spacing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Исходя из требований курсового проекта, в данной локальной сети будет довольно мало оконечных устройств, из-за чего было принято решение использовать только 1 коммутатор на 8 портов, так как у данного производителя следующие по количеству портов коммутаторы имеют уже 24 порта, что является неоправданным для такого малого количества устройств.</w:t>
      </w:r>
    </w:p>
    <w:p w14:paraId="22D0331B" w14:textId="77777777" w:rsidR="008D5331" w:rsidRPr="0019005B" w:rsidRDefault="008D5331" w:rsidP="008D5331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4F6EE7C2" w14:textId="77777777" w:rsidR="00CA19D6" w:rsidRPr="0019005B" w:rsidRDefault="00CA19D6" w:rsidP="008D5331">
      <w:pPr>
        <w:tabs>
          <w:tab w:val="left" w:pos="60"/>
        </w:tabs>
        <w:spacing w:before="240" w:line="240" w:lineRule="auto"/>
        <w:ind w:left="0" w:firstLine="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Таблица 3.12 – сравнение коммутаторов</w:t>
      </w:r>
    </w:p>
    <w:tbl>
      <w:tblPr>
        <w:tblStyle w:val="a7"/>
        <w:tblW w:w="9380" w:type="dxa"/>
        <w:tblLook w:val="04A0" w:firstRow="1" w:lastRow="0" w:firstColumn="1" w:lastColumn="0" w:noHBand="0" w:noVBand="1"/>
      </w:tblPr>
      <w:tblGrid>
        <w:gridCol w:w="3202"/>
        <w:gridCol w:w="3089"/>
        <w:gridCol w:w="3089"/>
      </w:tblGrid>
      <w:tr w:rsidR="00CA19D6" w:rsidRPr="00A01AA3" w14:paraId="255A30B3" w14:textId="77777777" w:rsidTr="005561BD">
        <w:trPr>
          <w:trHeight w:val="513"/>
        </w:trPr>
        <w:tc>
          <w:tcPr>
            <w:tcW w:w="3202" w:type="dxa"/>
          </w:tcPr>
          <w:p w14:paraId="6CBDEC4B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Критерий сравнения</w:t>
            </w:r>
          </w:p>
        </w:tc>
        <w:tc>
          <w:tcPr>
            <w:tcW w:w="3089" w:type="dxa"/>
          </w:tcPr>
          <w:p w14:paraId="4D1EEBE3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proofErr w:type="spellStart"/>
            <w:r w:rsidRPr="00A01AA3">
              <w:rPr>
                <w:szCs w:val="28"/>
                <w:lang w:val="ru-RU"/>
              </w:rPr>
              <w:t>Zyxel</w:t>
            </w:r>
            <w:proofErr w:type="spellEnd"/>
            <w:r w:rsidRPr="00A01AA3">
              <w:rPr>
                <w:szCs w:val="28"/>
                <w:lang w:val="ru-RU"/>
              </w:rPr>
              <w:t xml:space="preserve"> GS1200-8</w:t>
            </w:r>
          </w:p>
        </w:tc>
        <w:tc>
          <w:tcPr>
            <w:tcW w:w="3089" w:type="dxa"/>
          </w:tcPr>
          <w:p w14:paraId="364C3A02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/>
              <w:contextualSpacing/>
              <w:rPr>
                <w:szCs w:val="28"/>
                <w:lang w:val="ru-RU"/>
              </w:rPr>
            </w:pPr>
            <w:proofErr w:type="spellStart"/>
            <w:r w:rsidRPr="00A01AA3">
              <w:rPr>
                <w:szCs w:val="28"/>
                <w:lang w:val="ru-RU"/>
              </w:rPr>
              <w:t>Zyxel</w:t>
            </w:r>
            <w:proofErr w:type="spellEnd"/>
            <w:r w:rsidRPr="00A01AA3">
              <w:rPr>
                <w:szCs w:val="28"/>
                <w:lang w:val="ru-RU"/>
              </w:rPr>
              <w:t xml:space="preserve"> GS1900-8HP</w:t>
            </w:r>
          </w:p>
        </w:tc>
      </w:tr>
      <w:tr w:rsidR="00CA19D6" w:rsidRPr="00A01AA3" w14:paraId="26667E56" w14:textId="77777777" w:rsidTr="005561BD">
        <w:trPr>
          <w:trHeight w:val="540"/>
        </w:trPr>
        <w:tc>
          <w:tcPr>
            <w:tcW w:w="3202" w:type="dxa"/>
          </w:tcPr>
          <w:p w14:paraId="100B11EE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Таблица MAC-адресов</w:t>
            </w:r>
          </w:p>
        </w:tc>
        <w:tc>
          <w:tcPr>
            <w:tcW w:w="3089" w:type="dxa"/>
          </w:tcPr>
          <w:p w14:paraId="13BB9534" w14:textId="50DA7D5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 xml:space="preserve">4 тыс. </w:t>
            </w:r>
            <w:proofErr w:type="spellStart"/>
            <w:r w:rsidRPr="00A01AA3">
              <w:rPr>
                <w:szCs w:val="28"/>
                <w:lang w:val="ru-RU"/>
              </w:rPr>
              <w:t>адр</w:t>
            </w:r>
            <w:proofErr w:type="spellEnd"/>
            <w:r w:rsidRPr="00A01AA3">
              <w:rPr>
                <w:szCs w:val="28"/>
                <w:lang w:val="ru-RU"/>
              </w:rPr>
              <w:t>.</w:t>
            </w:r>
          </w:p>
        </w:tc>
        <w:tc>
          <w:tcPr>
            <w:tcW w:w="3089" w:type="dxa"/>
          </w:tcPr>
          <w:p w14:paraId="1E57B925" w14:textId="6907505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 xml:space="preserve">8 тыс. </w:t>
            </w:r>
            <w:proofErr w:type="spellStart"/>
            <w:r w:rsidRPr="00A01AA3">
              <w:rPr>
                <w:szCs w:val="28"/>
                <w:lang w:val="ru-RU"/>
              </w:rPr>
              <w:t>адр</w:t>
            </w:r>
            <w:proofErr w:type="spellEnd"/>
            <w:r w:rsidRPr="00A01AA3">
              <w:rPr>
                <w:szCs w:val="28"/>
                <w:lang w:val="ru-RU"/>
              </w:rPr>
              <w:t>.</w:t>
            </w:r>
          </w:p>
        </w:tc>
      </w:tr>
      <w:tr w:rsidR="00CA19D6" w:rsidRPr="00A01AA3" w14:paraId="46D16ED8" w14:textId="77777777" w:rsidTr="005561BD">
        <w:trPr>
          <w:trHeight w:val="513"/>
        </w:trPr>
        <w:tc>
          <w:tcPr>
            <w:tcW w:w="3202" w:type="dxa"/>
          </w:tcPr>
          <w:p w14:paraId="45095E11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0" w:firstLine="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 xml:space="preserve">Порты </w:t>
            </w:r>
            <w:proofErr w:type="spellStart"/>
            <w:r w:rsidRPr="00A01AA3">
              <w:rPr>
                <w:szCs w:val="28"/>
                <w:lang w:val="ru-RU"/>
              </w:rPr>
              <w:t>Gigabit</w:t>
            </w:r>
            <w:proofErr w:type="spellEnd"/>
            <w:r w:rsidRPr="00A01AA3">
              <w:rPr>
                <w:szCs w:val="28"/>
                <w:lang w:val="ru-RU"/>
              </w:rPr>
              <w:t xml:space="preserve"> </w:t>
            </w:r>
            <w:proofErr w:type="spellStart"/>
            <w:r w:rsidRPr="00A01AA3">
              <w:rPr>
                <w:szCs w:val="28"/>
                <w:lang w:val="ru-RU"/>
              </w:rPr>
              <w:t>Ethernet</w:t>
            </w:r>
            <w:proofErr w:type="spellEnd"/>
          </w:p>
        </w:tc>
        <w:tc>
          <w:tcPr>
            <w:tcW w:w="3089" w:type="dxa"/>
          </w:tcPr>
          <w:p w14:paraId="136A8E31" w14:textId="77777777" w:rsidR="00CA19D6" w:rsidRPr="00A01AA3" w:rsidRDefault="00CA19D6" w:rsidP="00636873">
            <w:pPr>
              <w:spacing w:before="240"/>
              <w:ind w:left="-33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8</w:t>
            </w:r>
          </w:p>
        </w:tc>
        <w:tc>
          <w:tcPr>
            <w:tcW w:w="3089" w:type="dxa"/>
          </w:tcPr>
          <w:p w14:paraId="79DDA35F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8</w:t>
            </w:r>
          </w:p>
        </w:tc>
      </w:tr>
      <w:tr w:rsidR="00CA19D6" w:rsidRPr="00A01AA3" w14:paraId="090A1957" w14:textId="77777777" w:rsidTr="005561BD">
        <w:trPr>
          <w:trHeight w:val="513"/>
        </w:trPr>
        <w:tc>
          <w:tcPr>
            <w:tcW w:w="3202" w:type="dxa"/>
          </w:tcPr>
          <w:p w14:paraId="6B962DB5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</w:rPr>
            </w:pPr>
            <w:r w:rsidRPr="00A01AA3">
              <w:rPr>
                <w:szCs w:val="28"/>
                <w:lang w:val="ru-RU"/>
              </w:rPr>
              <w:t xml:space="preserve">Поддержка </w:t>
            </w:r>
            <w:r w:rsidRPr="00A01AA3">
              <w:rPr>
                <w:szCs w:val="28"/>
              </w:rPr>
              <w:t>VLAN</w:t>
            </w:r>
          </w:p>
        </w:tc>
        <w:tc>
          <w:tcPr>
            <w:tcW w:w="3089" w:type="dxa"/>
          </w:tcPr>
          <w:p w14:paraId="7B645F67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да</w:t>
            </w:r>
          </w:p>
        </w:tc>
        <w:tc>
          <w:tcPr>
            <w:tcW w:w="3089" w:type="dxa"/>
          </w:tcPr>
          <w:p w14:paraId="54ACECED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да</w:t>
            </w:r>
          </w:p>
        </w:tc>
      </w:tr>
    </w:tbl>
    <w:p w14:paraId="70CC6E93" w14:textId="64BDA165" w:rsidR="000849FB" w:rsidRDefault="000849FB" w:rsidP="000849FB">
      <w:pPr>
        <w:ind w:left="0"/>
      </w:pPr>
      <w:r>
        <w:rPr>
          <w:szCs w:val="28"/>
          <w:lang w:val="ru-RU"/>
        </w:rPr>
        <w:lastRenderedPageBreak/>
        <w:t>Продолжение т</w:t>
      </w:r>
      <w:r w:rsidRPr="0019005B">
        <w:rPr>
          <w:szCs w:val="28"/>
          <w:lang w:val="ru-RU"/>
        </w:rPr>
        <w:t>аблиц</w:t>
      </w:r>
      <w:r>
        <w:rPr>
          <w:szCs w:val="28"/>
          <w:lang w:val="ru-RU"/>
        </w:rPr>
        <w:t>ы</w:t>
      </w:r>
      <w:r w:rsidRPr="0019005B">
        <w:rPr>
          <w:szCs w:val="28"/>
          <w:lang w:val="ru-RU"/>
        </w:rPr>
        <w:t xml:space="preserve"> 3.1</w:t>
      </w:r>
      <w:r>
        <w:rPr>
          <w:szCs w:val="28"/>
          <w:lang w:val="ru-RU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077"/>
        <w:gridCol w:w="3077"/>
      </w:tblGrid>
      <w:tr w:rsidR="00CA19D6" w:rsidRPr="00A01AA3" w14:paraId="12FC50B0" w14:textId="77777777" w:rsidTr="002B05AE">
        <w:tc>
          <w:tcPr>
            <w:tcW w:w="3190" w:type="dxa"/>
          </w:tcPr>
          <w:p w14:paraId="637ADEE4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Коммутационная матрица</w:t>
            </w:r>
          </w:p>
        </w:tc>
        <w:tc>
          <w:tcPr>
            <w:tcW w:w="3077" w:type="dxa"/>
          </w:tcPr>
          <w:p w14:paraId="7BC5CB2F" w14:textId="1C8B62A7" w:rsidR="00CA19D6" w:rsidRPr="00A01AA3" w:rsidRDefault="00CA19D6" w:rsidP="00636873">
            <w:pPr>
              <w:tabs>
                <w:tab w:val="left" w:pos="60"/>
              </w:tabs>
              <w:spacing w:before="240"/>
              <w:ind w:left="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6 Гбит/с</w:t>
            </w:r>
          </w:p>
        </w:tc>
        <w:tc>
          <w:tcPr>
            <w:tcW w:w="3077" w:type="dxa"/>
          </w:tcPr>
          <w:p w14:paraId="6E10BBAA" w14:textId="7AF569C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16 Гбит/с</w:t>
            </w:r>
          </w:p>
        </w:tc>
      </w:tr>
      <w:tr w:rsidR="00CA19D6" w:rsidRPr="00A01AA3" w14:paraId="782275EC" w14:textId="77777777" w:rsidTr="002B05AE">
        <w:tc>
          <w:tcPr>
            <w:tcW w:w="3190" w:type="dxa"/>
          </w:tcPr>
          <w:p w14:paraId="74B02103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  <w:lang w:val="ru-RU"/>
              </w:rPr>
            </w:pPr>
            <w:r w:rsidRPr="00A01AA3">
              <w:rPr>
                <w:szCs w:val="28"/>
                <w:lang w:val="ru-RU"/>
              </w:rPr>
              <w:t>Цена</w:t>
            </w:r>
          </w:p>
        </w:tc>
        <w:tc>
          <w:tcPr>
            <w:tcW w:w="3077" w:type="dxa"/>
          </w:tcPr>
          <w:p w14:paraId="23EF6F52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</w:rPr>
            </w:pPr>
            <w:r w:rsidRPr="00A01AA3">
              <w:rPr>
                <w:szCs w:val="28"/>
                <w:lang w:val="ru-RU"/>
              </w:rPr>
              <w:t xml:space="preserve">200 </w:t>
            </w:r>
            <w:r w:rsidRPr="00A01AA3">
              <w:rPr>
                <w:szCs w:val="28"/>
              </w:rPr>
              <w:t>BYN</w:t>
            </w:r>
          </w:p>
        </w:tc>
        <w:tc>
          <w:tcPr>
            <w:tcW w:w="3077" w:type="dxa"/>
          </w:tcPr>
          <w:p w14:paraId="338E60C0" w14:textId="77777777" w:rsidR="00CA19D6" w:rsidRPr="00A01AA3" w:rsidRDefault="00CA19D6" w:rsidP="00636873">
            <w:pPr>
              <w:tabs>
                <w:tab w:val="left" w:pos="60"/>
              </w:tabs>
              <w:spacing w:before="240"/>
              <w:ind w:left="-120" w:right="103" w:firstLine="120"/>
              <w:contextualSpacing/>
              <w:rPr>
                <w:szCs w:val="28"/>
              </w:rPr>
            </w:pPr>
            <w:r w:rsidRPr="00A01AA3">
              <w:rPr>
                <w:szCs w:val="28"/>
              </w:rPr>
              <w:t>690 BYN</w:t>
            </w:r>
          </w:p>
        </w:tc>
      </w:tr>
    </w:tbl>
    <w:p w14:paraId="2C8E4D61" w14:textId="77777777" w:rsidR="006C5B24" w:rsidRDefault="006C5B24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</w:p>
    <w:p w14:paraId="344AD99D" w14:textId="7D3F840C" w:rsidR="00CA19D6" w:rsidRPr="0019005B" w:rsidRDefault="005561BD" w:rsidP="00CA19D6">
      <w:pPr>
        <w:tabs>
          <w:tab w:val="left" w:pos="60"/>
        </w:tabs>
        <w:spacing w:before="240" w:line="240" w:lineRule="auto"/>
        <w:ind w:left="0" w:firstLine="720"/>
        <w:contextualSpacing/>
        <w:rPr>
          <w:szCs w:val="28"/>
          <w:lang w:val="ru-RU"/>
        </w:rPr>
      </w:pPr>
      <w:r>
        <w:rPr>
          <w:szCs w:val="28"/>
          <w:lang w:val="ru-RU"/>
        </w:rPr>
        <w:t>Исходя из таблицы 3.12, н</w:t>
      </w:r>
      <w:r w:rsidR="00CA19D6" w:rsidRPr="0019005B">
        <w:rPr>
          <w:szCs w:val="28"/>
          <w:lang w:val="ru-RU"/>
        </w:rPr>
        <w:t xml:space="preserve">есмотря на небольшое преимущество </w:t>
      </w:r>
      <w:proofErr w:type="spellStart"/>
      <w:r w:rsidR="00CA19D6" w:rsidRPr="0019005B">
        <w:rPr>
          <w:szCs w:val="28"/>
          <w:lang w:val="ru-RU"/>
        </w:rPr>
        <w:t>Zyxel</w:t>
      </w:r>
      <w:proofErr w:type="spellEnd"/>
      <w:r w:rsidR="00CA19D6" w:rsidRPr="0019005B">
        <w:rPr>
          <w:szCs w:val="28"/>
          <w:lang w:val="ru-RU"/>
        </w:rPr>
        <w:t xml:space="preserve"> GS1900-8HP, он стоит значительно дороже аналога, что не подходит для построения бюджетной сети. Был выбран коммутатор </w:t>
      </w:r>
      <w:proofErr w:type="spellStart"/>
      <w:r w:rsidR="00CA19D6" w:rsidRPr="0019005B">
        <w:rPr>
          <w:szCs w:val="28"/>
          <w:lang w:val="ru-RU"/>
        </w:rPr>
        <w:t>Zyxel</w:t>
      </w:r>
      <w:proofErr w:type="spellEnd"/>
      <w:r w:rsidR="00CA19D6" w:rsidRPr="0019005B">
        <w:rPr>
          <w:szCs w:val="28"/>
          <w:lang w:val="ru-RU"/>
        </w:rPr>
        <w:t xml:space="preserve"> GS1200-8. Он является настраиваемым, поддерживает </w:t>
      </w:r>
      <w:proofErr w:type="spellStart"/>
      <w:r w:rsidR="00CA19D6" w:rsidRPr="0019005B">
        <w:rPr>
          <w:szCs w:val="28"/>
          <w:lang w:val="ru-RU"/>
        </w:rPr>
        <w:t>виланы</w:t>
      </w:r>
      <w:proofErr w:type="spellEnd"/>
      <w:r w:rsidR="00CA19D6" w:rsidRPr="0019005B">
        <w:rPr>
          <w:szCs w:val="28"/>
          <w:lang w:val="ru-RU"/>
        </w:rPr>
        <w:t xml:space="preserve"> и имеет необходимую скорость передачи данных в 1Гбит/с. </w:t>
      </w:r>
    </w:p>
    <w:p w14:paraId="368B2744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2659113" w14:textId="60529610" w:rsidR="00CA19D6" w:rsidRPr="005561BD" w:rsidRDefault="00CA19D6" w:rsidP="005561BD">
      <w:pPr>
        <w:pStyle w:val="Style3"/>
        <w:rPr>
          <w:lang w:val="ru-RU"/>
        </w:rPr>
      </w:pPr>
      <w:bookmarkStart w:id="38" w:name="_Toc153506919"/>
      <w:bookmarkStart w:id="39" w:name="_Toc153529852"/>
      <w:bookmarkStart w:id="40" w:name="_Toc153723931"/>
      <w:bookmarkStart w:id="41" w:name="_Toc153724464"/>
      <w:bookmarkStart w:id="42" w:name="_Toc153800133"/>
      <w:r w:rsidRPr="00D15F40">
        <w:rPr>
          <w:lang w:val="ru-RU"/>
        </w:rPr>
        <w:t>3.5.3 Обоснование выбора точки беспроводного доступа</w:t>
      </w:r>
      <w:bookmarkEnd w:id="38"/>
      <w:bookmarkEnd w:id="39"/>
      <w:bookmarkEnd w:id="40"/>
      <w:bookmarkEnd w:id="41"/>
      <w:bookmarkEnd w:id="42"/>
    </w:p>
    <w:p w14:paraId="0D7B3170" w14:textId="77777777" w:rsidR="00CA19D6" w:rsidRPr="0019005B" w:rsidRDefault="00CA19D6" w:rsidP="00CA19D6">
      <w:pPr>
        <w:suppressAutoHyphens w:val="0"/>
        <w:spacing w:after="0" w:line="240" w:lineRule="auto"/>
        <w:ind w:left="0" w:firstLine="720"/>
        <w:rPr>
          <w:color w:val="auto"/>
          <w:szCs w:val="28"/>
          <w:lang w:val="ru-RU" w:eastAsia="en-US"/>
        </w:rPr>
      </w:pPr>
      <w:r w:rsidRPr="0019005B">
        <w:rPr>
          <w:szCs w:val="28"/>
          <w:lang w:val="ru-RU" w:eastAsia="en-US"/>
        </w:rPr>
        <w:t xml:space="preserve">В качестве точки доступа была выбрана </w:t>
      </w:r>
      <w:r w:rsidRPr="0019005B">
        <w:rPr>
          <w:szCs w:val="28"/>
          <w:lang w:eastAsia="en-US"/>
        </w:rPr>
        <w:t>ZYXEL</w:t>
      </w:r>
      <w:r w:rsidRPr="0019005B">
        <w:rPr>
          <w:szCs w:val="28"/>
          <w:lang w:val="ru-RU" w:eastAsia="en-US"/>
        </w:rPr>
        <w:t xml:space="preserve"> </w:t>
      </w:r>
      <w:r w:rsidRPr="0019005B">
        <w:rPr>
          <w:szCs w:val="28"/>
          <w:lang w:eastAsia="en-US"/>
        </w:rPr>
        <w:t>WAP</w:t>
      </w:r>
      <w:r w:rsidRPr="0019005B">
        <w:rPr>
          <w:szCs w:val="28"/>
          <w:lang w:val="ru-RU" w:eastAsia="en-US"/>
        </w:rPr>
        <w:t xml:space="preserve">3205 </w:t>
      </w:r>
      <w:r w:rsidRPr="0019005B">
        <w:rPr>
          <w:szCs w:val="28"/>
          <w:lang w:eastAsia="en-US"/>
        </w:rPr>
        <w:t>v</w:t>
      </w:r>
      <w:r w:rsidRPr="0019005B">
        <w:rPr>
          <w:szCs w:val="28"/>
          <w:lang w:val="ru-RU" w:eastAsia="en-US"/>
        </w:rPr>
        <w:t xml:space="preserve">3. В своём ценовом диапазоне является фактически единственным вариантом от данного производителя и соответствует необходимым условиям. Работает в диапазоне 2.4 ГГц, рабочая скорость здесь достигает пределов в 300 Мбит/секунду. Поддерживает стандарты </w:t>
      </w:r>
      <w:r w:rsidRPr="0019005B">
        <w:rPr>
          <w:szCs w:val="28"/>
          <w:lang w:eastAsia="en-US"/>
        </w:rPr>
        <w:t>Wi</w:t>
      </w:r>
      <w:r w:rsidRPr="0019005B">
        <w:rPr>
          <w:szCs w:val="28"/>
          <w:lang w:val="ru-RU" w:eastAsia="en-US"/>
        </w:rPr>
        <w:t>-</w:t>
      </w:r>
      <w:r w:rsidRPr="0019005B">
        <w:rPr>
          <w:szCs w:val="28"/>
          <w:lang w:eastAsia="en-US"/>
        </w:rPr>
        <w:t>Fi</w:t>
      </w:r>
      <w:r w:rsidRPr="0019005B">
        <w:rPr>
          <w:szCs w:val="28"/>
          <w:lang w:val="ru-RU" w:eastAsia="en-US"/>
        </w:rPr>
        <w:t xml:space="preserve"> 802.11</w:t>
      </w:r>
      <w:r w:rsidRPr="0019005B">
        <w:rPr>
          <w:szCs w:val="28"/>
          <w:lang w:eastAsia="en-US"/>
        </w:rPr>
        <w:t>b</w:t>
      </w:r>
      <w:r w:rsidRPr="0019005B">
        <w:rPr>
          <w:szCs w:val="28"/>
          <w:lang w:val="ru-RU" w:eastAsia="en-US"/>
        </w:rPr>
        <w:t xml:space="preserve">, </w:t>
      </w:r>
      <w:r w:rsidRPr="0019005B">
        <w:rPr>
          <w:szCs w:val="28"/>
          <w:lang w:eastAsia="en-US"/>
        </w:rPr>
        <w:t>g</w:t>
      </w:r>
      <w:r w:rsidRPr="0019005B">
        <w:rPr>
          <w:szCs w:val="28"/>
          <w:lang w:val="ru-RU" w:eastAsia="en-US"/>
        </w:rPr>
        <w:t xml:space="preserve"> и </w:t>
      </w:r>
      <w:r w:rsidRPr="0019005B">
        <w:rPr>
          <w:szCs w:val="28"/>
          <w:lang w:eastAsia="en-US"/>
        </w:rPr>
        <w:t>n</w:t>
      </w:r>
      <w:r w:rsidRPr="0019005B">
        <w:rPr>
          <w:szCs w:val="28"/>
          <w:lang w:val="ru-RU" w:eastAsia="en-US"/>
        </w:rPr>
        <w:t>. Данная модель отлично подойдет как для домашнего использования, так и для рабочих задач.</w:t>
      </w:r>
    </w:p>
    <w:p w14:paraId="4A245D9F" w14:textId="77777777" w:rsidR="00CA19D6" w:rsidRPr="0019005B" w:rsidRDefault="00CA19D6" w:rsidP="00CA19D6">
      <w:pPr>
        <w:suppressAutoHyphens w:val="0"/>
        <w:spacing w:after="0" w:line="240" w:lineRule="auto"/>
        <w:ind w:left="0" w:firstLine="720"/>
        <w:rPr>
          <w:color w:val="auto"/>
          <w:szCs w:val="28"/>
          <w:lang w:val="ru-RU" w:eastAsia="en-US"/>
        </w:rPr>
      </w:pPr>
      <w:r w:rsidRPr="0019005B">
        <w:rPr>
          <w:szCs w:val="28"/>
          <w:lang w:val="ru-RU" w:eastAsia="en-US"/>
        </w:rPr>
        <w:t>Устройство имеет большое количеств доступных для работы интерфейсов. Портов 10/100</w:t>
      </w:r>
      <w:r w:rsidRPr="0019005B">
        <w:rPr>
          <w:szCs w:val="28"/>
          <w:lang w:eastAsia="en-US"/>
        </w:rPr>
        <w:t>BASE</w:t>
      </w:r>
      <w:r w:rsidRPr="0019005B">
        <w:rPr>
          <w:szCs w:val="28"/>
          <w:lang w:val="ru-RU" w:eastAsia="en-US"/>
        </w:rPr>
        <w:t>-</w:t>
      </w:r>
      <w:r w:rsidRPr="0019005B">
        <w:rPr>
          <w:szCs w:val="28"/>
          <w:lang w:eastAsia="en-US"/>
        </w:rPr>
        <w:t>TX</w:t>
      </w:r>
      <w:r w:rsidRPr="0019005B">
        <w:rPr>
          <w:szCs w:val="28"/>
          <w:lang w:val="ru-RU" w:eastAsia="en-US"/>
        </w:rPr>
        <w:t xml:space="preserve"> здесь установлено 5 штук. Дополнительно имеются две внешние антенны, которые при желании пользователя могут быть сняты.</w:t>
      </w:r>
    </w:p>
    <w:p w14:paraId="702875A0" w14:textId="77777777" w:rsidR="00CA19D6" w:rsidRPr="0019005B" w:rsidRDefault="00CA19D6" w:rsidP="00CA19D6">
      <w:pPr>
        <w:suppressAutoHyphens w:val="0"/>
        <w:spacing w:after="0" w:line="240" w:lineRule="auto"/>
        <w:ind w:left="0" w:firstLine="720"/>
        <w:rPr>
          <w:szCs w:val="28"/>
          <w:lang w:val="ru-RU" w:eastAsia="en-US"/>
        </w:rPr>
      </w:pPr>
      <w:r w:rsidRPr="0019005B">
        <w:rPr>
          <w:szCs w:val="28"/>
          <w:lang w:val="ru-RU" w:eastAsia="en-US"/>
        </w:rPr>
        <w:t xml:space="preserve">Отличительной особенностью точки доступа </w:t>
      </w:r>
      <w:r w:rsidRPr="0019005B">
        <w:rPr>
          <w:szCs w:val="28"/>
          <w:lang w:eastAsia="en-US"/>
        </w:rPr>
        <w:t>ZYXEL</w:t>
      </w:r>
      <w:r w:rsidRPr="0019005B">
        <w:rPr>
          <w:szCs w:val="28"/>
          <w:lang w:val="ru-RU" w:eastAsia="en-US"/>
        </w:rPr>
        <w:t xml:space="preserve"> </w:t>
      </w:r>
      <w:r w:rsidRPr="0019005B">
        <w:rPr>
          <w:szCs w:val="28"/>
          <w:lang w:eastAsia="en-US"/>
        </w:rPr>
        <w:t>WAP</w:t>
      </w:r>
      <w:r w:rsidRPr="0019005B">
        <w:rPr>
          <w:szCs w:val="28"/>
          <w:lang w:val="ru-RU" w:eastAsia="en-US"/>
        </w:rPr>
        <w:t xml:space="preserve">3205 </w:t>
      </w:r>
      <w:r w:rsidRPr="0019005B">
        <w:rPr>
          <w:szCs w:val="28"/>
          <w:lang w:eastAsia="en-US"/>
        </w:rPr>
        <w:t>v</w:t>
      </w:r>
      <w:r w:rsidRPr="0019005B">
        <w:rPr>
          <w:szCs w:val="28"/>
          <w:lang w:val="ru-RU" w:eastAsia="en-US"/>
        </w:rPr>
        <w:t>3 являются три режима работы в качестве как клиента, так и точки доступа, а также в качестве повторителя. Это позволяет использовать представленную модель в различных целях в зависимости от задач пользователя.</w:t>
      </w:r>
    </w:p>
    <w:p w14:paraId="5B35654C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 w:eastAsia="en-US"/>
        </w:rPr>
      </w:pPr>
    </w:p>
    <w:p w14:paraId="2A7BFD49" w14:textId="77777777" w:rsidR="00CA19D6" w:rsidRPr="000849FB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3" w:name="_Toc153800134"/>
      <w:r w:rsidRPr="000849FB">
        <w:rPr>
          <w:lang w:val="ru-RU"/>
        </w:rPr>
        <w:t xml:space="preserve">3.6 Внешняя </w:t>
      </w:r>
      <w:proofErr w:type="spellStart"/>
      <w:r w:rsidRPr="0019005B">
        <w:t>IPv</w:t>
      </w:r>
      <w:proofErr w:type="spellEnd"/>
      <w:r w:rsidRPr="000849FB">
        <w:rPr>
          <w:lang w:val="ru-RU"/>
        </w:rPr>
        <w:t>4 адресация</w:t>
      </w:r>
      <w:bookmarkEnd w:id="43"/>
      <w:r w:rsidRPr="000849FB">
        <w:rPr>
          <w:lang w:val="ru-RU"/>
        </w:rPr>
        <w:t xml:space="preserve"> </w:t>
      </w:r>
    </w:p>
    <w:p w14:paraId="71B0A9D7" w14:textId="77777777" w:rsidR="00CA19D6" w:rsidRPr="0019005B" w:rsidRDefault="00CA19D6" w:rsidP="00CA19D6">
      <w:pPr>
        <w:spacing w:line="240" w:lineRule="auto"/>
        <w:ind w:left="0" w:firstLine="720"/>
        <w:rPr>
          <w:szCs w:val="28"/>
          <w:lang w:val="ru-RU"/>
        </w:rPr>
      </w:pPr>
    </w:p>
    <w:p w14:paraId="21709285" w14:textId="4AB3E50C" w:rsidR="00CA19D6" w:rsidRPr="000849F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 w:eastAsia="en-US"/>
        </w:rPr>
      </w:pPr>
      <w:r w:rsidRPr="0019005B">
        <w:rPr>
          <w:szCs w:val="28"/>
          <w:lang w:val="ru-RU"/>
        </w:rPr>
        <w:t xml:space="preserve">Согласно требованиям заказчика, внешний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4-адрес автоматически назначает провайдер.</w:t>
      </w:r>
      <w:r w:rsidR="000849FB">
        <w:rPr>
          <w:szCs w:val="28"/>
          <w:lang w:val="ru-RU"/>
        </w:rPr>
        <w:t xml:space="preserve"> Исходя из этого можно предположить, что на стороне провайдера настроен </w:t>
      </w:r>
      <w:r w:rsidR="000849FB">
        <w:rPr>
          <w:szCs w:val="28"/>
        </w:rPr>
        <w:t>DHCP</w:t>
      </w:r>
      <w:r w:rsidR="000849FB">
        <w:rPr>
          <w:szCs w:val="28"/>
          <w:lang w:val="ru-RU"/>
        </w:rPr>
        <w:t xml:space="preserve">, который позволит динамически назначать </w:t>
      </w:r>
      <w:r w:rsidR="000849FB">
        <w:rPr>
          <w:szCs w:val="28"/>
        </w:rPr>
        <w:t>IP</w:t>
      </w:r>
      <w:r w:rsidR="000849FB" w:rsidRPr="000849FB">
        <w:rPr>
          <w:szCs w:val="28"/>
          <w:lang w:val="ru-RU"/>
        </w:rPr>
        <w:t xml:space="preserve"> </w:t>
      </w:r>
      <w:r w:rsidR="000849FB">
        <w:rPr>
          <w:szCs w:val="28"/>
          <w:lang w:val="ru-RU"/>
        </w:rPr>
        <w:t>адрес для данной локальной сети.</w:t>
      </w:r>
      <w:r w:rsidR="000849FB" w:rsidRPr="000849FB">
        <w:rPr>
          <w:szCs w:val="28"/>
          <w:lang w:val="ru-RU"/>
        </w:rPr>
        <w:t xml:space="preserve"> </w:t>
      </w:r>
    </w:p>
    <w:p w14:paraId="76B1C411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 w:eastAsia="en-US"/>
        </w:rPr>
      </w:pPr>
    </w:p>
    <w:p w14:paraId="1CBBB285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4" w:name="_Toc153800135"/>
      <w:r w:rsidRPr="00D15F40">
        <w:rPr>
          <w:lang w:val="ru-RU"/>
        </w:rPr>
        <w:t xml:space="preserve">3.7 Схема внутренней </w:t>
      </w:r>
      <w:proofErr w:type="spellStart"/>
      <w:r w:rsidRPr="0019005B">
        <w:t>IPv</w:t>
      </w:r>
      <w:proofErr w:type="spellEnd"/>
      <w:r w:rsidRPr="00D15F40">
        <w:rPr>
          <w:lang w:val="ru-RU"/>
        </w:rPr>
        <w:t>4 адресации</w:t>
      </w:r>
      <w:bookmarkEnd w:id="44"/>
    </w:p>
    <w:p w14:paraId="67BC52FC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EC87001" w14:textId="77777777" w:rsidR="00CA19D6" w:rsidRPr="0019005B" w:rsidRDefault="00CA19D6" w:rsidP="00F44874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В задании сказано, что нужно построить приватную подсеть. Для нашей подсети был выбран адрес 192.168.0.0/16.</w:t>
      </w:r>
    </w:p>
    <w:p w14:paraId="70713924" w14:textId="77777777" w:rsidR="000849FB" w:rsidRDefault="00CA19D6" w:rsidP="00F44874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Исходя из перечня оборудования, а также ролей пользователей, которые имеют к нему доступ, следует разделить подсеть на 3 подсети. Одна будет для стационарных компьютеров коттеджа. Вторая – для мобильных подключений и телевизоров. Третья подсеть нужна для сервера и компьютера</w:t>
      </w:r>
    </w:p>
    <w:p w14:paraId="2A7DA3C4" w14:textId="7266E522" w:rsidR="00CA19D6" w:rsidRPr="0019005B" w:rsidRDefault="00CA19D6" w:rsidP="000849FB">
      <w:pPr>
        <w:ind w:left="0" w:firstLine="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 администратора. При этом разрешим выход сервера в интернет.</w:t>
      </w:r>
    </w:p>
    <w:p w14:paraId="31006208" w14:textId="77777777" w:rsidR="00CA19D6" w:rsidRPr="0019005B" w:rsidRDefault="00CA19D6" w:rsidP="00F44874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 xml:space="preserve">Подсеть 192.168.0.0/16 разбита с учетом количества устройств, приходящихся на каждый </w:t>
      </w:r>
      <w:proofErr w:type="spellStart"/>
      <w:r w:rsidRPr="0019005B">
        <w:rPr>
          <w:szCs w:val="28"/>
          <w:lang w:val="ru-RU"/>
        </w:rPr>
        <w:t>вилан</w:t>
      </w:r>
      <w:proofErr w:type="spellEnd"/>
      <w:r w:rsidRPr="0019005B">
        <w:rPr>
          <w:szCs w:val="28"/>
          <w:lang w:val="ru-RU"/>
        </w:rPr>
        <w:t>. Адреса подсетей представлены в таблице 3.1</w:t>
      </w:r>
    </w:p>
    <w:p w14:paraId="76BD9FD9" w14:textId="77777777" w:rsidR="00CA19D6" w:rsidRPr="0019005B" w:rsidRDefault="00CA19D6" w:rsidP="00F44874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стационарных устройства (4 ПК) выбрана подсеть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4 192.168.0.0/28</w:t>
      </w:r>
      <w:r w:rsidRPr="0019005B">
        <w:rPr>
          <w:color w:val="222222"/>
          <w:szCs w:val="28"/>
          <w:shd w:val="clear" w:color="auto" w:fill="FFFFFF"/>
          <w:lang w:val="ru-RU"/>
        </w:rPr>
        <w:t>.</w:t>
      </w:r>
    </w:p>
    <w:p w14:paraId="5958D357" w14:textId="77777777" w:rsidR="008D5331" w:rsidRDefault="00CA19D6" w:rsidP="008D5331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Заказчик не уверен сколько беспроводных подключений будет присутствовать в сети. Учитывая, что сеть проектируется для загородного</w:t>
      </w:r>
    </w:p>
    <w:p w14:paraId="71B0B51C" w14:textId="77777777" w:rsidR="008D5331" w:rsidRDefault="00CA19D6" w:rsidP="008D5331">
      <w:pPr>
        <w:ind w:left="0" w:firstLine="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дома небольшой площади, установим лимит беспроводных устройств </w:t>
      </w:r>
    </w:p>
    <w:p w14:paraId="3F81B104" w14:textId="6803B8CC" w:rsidR="00BD0E78" w:rsidRDefault="00CA19D6" w:rsidP="00BD0E78">
      <w:pPr>
        <w:ind w:left="0" w:firstLine="0"/>
        <w:rPr>
          <w:szCs w:val="28"/>
          <w:lang w:val="ru-RU"/>
        </w:rPr>
      </w:pPr>
      <w:r w:rsidRPr="0019005B">
        <w:rPr>
          <w:szCs w:val="28"/>
          <w:lang w:val="ru-RU"/>
        </w:rPr>
        <w:t>равный 10</w:t>
      </w:r>
      <w:r w:rsidR="000849FB">
        <w:rPr>
          <w:szCs w:val="28"/>
          <w:lang w:val="ru-RU"/>
        </w:rPr>
        <w:t xml:space="preserve">, что будет включать в себя 2 телевизора, подключающихся также по </w:t>
      </w:r>
      <w:r w:rsidR="000849FB">
        <w:rPr>
          <w:szCs w:val="28"/>
        </w:rPr>
        <w:t>Wi</w:t>
      </w:r>
      <w:r w:rsidR="000849FB" w:rsidRPr="000849FB">
        <w:rPr>
          <w:szCs w:val="28"/>
          <w:lang w:val="ru-RU"/>
        </w:rPr>
        <w:t>-</w:t>
      </w:r>
      <w:r w:rsidR="000849FB">
        <w:rPr>
          <w:szCs w:val="28"/>
        </w:rPr>
        <w:t>FI</w:t>
      </w:r>
      <w:r w:rsidR="000849FB">
        <w:rPr>
          <w:szCs w:val="28"/>
          <w:lang w:val="ru-RU"/>
        </w:rPr>
        <w:t>, и 8 беспроводных устройств жителей.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Для них выделена подсеть 192.168.0.16/28.</w:t>
      </w:r>
      <w:r w:rsidR="00BD0E78">
        <w:rPr>
          <w:szCs w:val="28"/>
          <w:lang w:val="ru-RU"/>
        </w:rPr>
        <w:t xml:space="preserve"> </w:t>
      </w:r>
    </w:p>
    <w:p w14:paraId="312FE34A" w14:textId="77777777" w:rsidR="005561BD" w:rsidRDefault="00CA19D6" w:rsidP="00BD0E78">
      <w:pPr>
        <w:ind w:left="0" w:firstLine="709"/>
        <w:rPr>
          <w:szCs w:val="28"/>
          <w:lang w:val="ru-RU"/>
        </w:rPr>
      </w:pPr>
      <w:r w:rsidRPr="0019005B">
        <w:rPr>
          <w:szCs w:val="28"/>
          <w:lang w:val="ru-RU"/>
        </w:rPr>
        <w:t>Для администрирования нужно выделить подсеть, которая будет включать 4 устройства: центральный маршрутизатор, коммутатор, компьютер администратора и сервер. Была выбрана подсеть 192.168.0.32/29</w:t>
      </w:r>
    </w:p>
    <w:p w14:paraId="170A6E0D" w14:textId="25DC1C1A" w:rsidR="00CA19D6" w:rsidRPr="0019005B" w:rsidRDefault="005561BD" w:rsidP="00BD0E78">
      <w:pPr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Учитывая это, ниже в таблице 3.13 будет приведена схема адресации сетей для данного варианта</w:t>
      </w:r>
      <w:r w:rsidR="00CA19D6" w:rsidRPr="0019005B">
        <w:rPr>
          <w:szCs w:val="28"/>
          <w:lang w:val="ru-RU"/>
        </w:rPr>
        <w:t>.</w:t>
      </w:r>
    </w:p>
    <w:p w14:paraId="062CA26C" w14:textId="77777777" w:rsidR="00CA19D6" w:rsidRPr="0019005B" w:rsidRDefault="00CA19D6" w:rsidP="00CA19D6">
      <w:pPr>
        <w:ind w:firstLine="720"/>
        <w:rPr>
          <w:szCs w:val="28"/>
          <w:lang w:val="ru-RU"/>
        </w:rPr>
      </w:pPr>
    </w:p>
    <w:p w14:paraId="795FB776" w14:textId="77777777" w:rsidR="00CA19D6" w:rsidRPr="0019005B" w:rsidRDefault="00CA19D6" w:rsidP="00F44874">
      <w:pPr>
        <w:ind w:left="0" w:firstLine="0"/>
        <w:rPr>
          <w:szCs w:val="28"/>
        </w:rPr>
      </w:pPr>
      <w:proofErr w:type="spellStart"/>
      <w:r w:rsidRPr="0019005B">
        <w:rPr>
          <w:szCs w:val="28"/>
        </w:rPr>
        <w:t>Таблица</w:t>
      </w:r>
      <w:proofErr w:type="spellEnd"/>
      <w:r w:rsidRPr="0019005B">
        <w:rPr>
          <w:szCs w:val="28"/>
        </w:rPr>
        <w:t xml:space="preserve"> 3.</w:t>
      </w:r>
      <w:r w:rsidRPr="0019005B">
        <w:rPr>
          <w:szCs w:val="28"/>
          <w:lang w:val="ru-RU"/>
        </w:rPr>
        <w:t>13</w:t>
      </w:r>
      <w:r w:rsidRPr="0019005B">
        <w:rPr>
          <w:szCs w:val="28"/>
        </w:rPr>
        <w:t xml:space="preserve"> – </w:t>
      </w:r>
      <w:r w:rsidRPr="0019005B">
        <w:rPr>
          <w:szCs w:val="28"/>
          <w:lang w:val="ru-RU"/>
        </w:rPr>
        <w:t>с</w:t>
      </w:r>
      <w:proofErr w:type="spellStart"/>
      <w:r w:rsidRPr="0019005B">
        <w:rPr>
          <w:szCs w:val="28"/>
        </w:rPr>
        <w:t>хема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адресации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сетей</w:t>
      </w:r>
      <w:proofErr w:type="spellEnd"/>
    </w:p>
    <w:tbl>
      <w:tblPr>
        <w:tblW w:w="935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2198"/>
        <w:gridCol w:w="2302"/>
        <w:gridCol w:w="2160"/>
      </w:tblGrid>
      <w:tr w:rsidR="00CA19D6" w:rsidRPr="0019005B" w14:paraId="37511D0D" w14:textId="77777777" w:rsidTr="00E74D96"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E2CD7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Назначение</w:t>
            </w:r>
            <w:proofErr w:type="spellEnd"/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B216E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r w:rsidRPr="0019005B">
              <w:rPr>
                <w:szCs w:val="28"/>
              </w:rPr>
              <w:t>VLAN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E2CF6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Адрес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подсети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FB574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Хосты</w:t>
            </w:r>
          </w:p>
        </w:tc>
      </w:tr>
      <w:tr w:rsidR="00CA19D6" w:rsidRPr="0019005B" w14:paraId="4C5130B3" w14:textId="77777777" w:rsidTr="00E74D96"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44394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Стационарн</w:t>
            </w:r>
            <w:r w:rsidRPr="0019005B">
              <w:rPr>
                <w:szCs w:val="28"/>
                <w:lang w:val="ru-RU"/>
              </w:rPr>
              <w:t>ая</w:t>
            </w:r>
            <w:proofErr w:type="spellEnd"/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16607" w14:textId="6C2214FD" w:rsidR="00CA19D6" w:rsidRPr="0019005B" w:rsidRDefault="00CA19D6" w:rsidP="00636873">
            <w:pPr>
              <w:ind w:left="0"/>
              <w:rPr>
                <w:szCs w:val="28"/>
              </w:rPr>
            </w:pPr>
            <w:r w:rsidRPr="0019005B">
              <w:rPr>
                <w:szCs w:val="28"/>
              </w:rPr>
              <w:t>10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3C52D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192.168.0.0</w:t>
            </w:r>
            <w:r w:rsidRPr="0019005B">
              <w:rPr>
                <w:szCs w:val="28"/>
                <w:lang w:val="ru-RU"/>
              </w:rPr>
              <w:t>/28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036C0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14</w:t>
            </w:r>
          </w:p>
        </w:tc>
      </w:tr>
      <w:tr w:rsidR="00CA19D6" w:rsidRPr="0019005B" w14:paraId="3CB9E9F7" w14:textId="77777777" w:rsidTr="00E74D96"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631C5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Беспроводная</w:t>
            </w:r>
            <w:proofErr w:type="spellEnd"/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03E3E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r w:rsidRPr="0019005B">
              <w:rPr>
                <w:szCs w:val="28"/>
              </w:rPr>
              <w:t>20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084AC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192.168.0.16</w:t>
            </w:r>
            <w:r w:rsidRPr="0019005B">
              <w:rPr>
                <w:szCs w:val="28"/>
                <w:lang w:val="ru-RU"/>
              </w:rPr>
              <w:t>/28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EA482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  <w:lang w:val="ru-RU"/>
              </w:rPr>
              <w:t>14</w:t>
            </w:r>
          </w:p>
        </w:tc>
      </w:tr>
      <w:tr w:rsidR="00CA19D6" w:rsidRPr="0019005B" w14:paraId="3BFA589F" w14:textId="77777777" w:rsidTr="00E74D96"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814C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Административная</w:t>
            </w:r>
            <w:proofErr w:type="spellEnd"/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A0EE9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r w:rsidRPr="0019005B">
              <w:rPr>
                <w:szCs w:val="28"/>
              </w:rPr>
              <w:t>30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AD35D" w14:textId="77777777" w:rsidR="00CA19D6" w:rsidRPr="0019005B" w:rsidRDefault="00CA19D6" w:rsidP="00636873">
            <w:pPr>
              <w:ind w:left="0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192.168.0.32</w:t>
            </w:r>
            <w:r w:rsidRPr="0019005B">
              <w:rPr>
                <w:szCs w:val="28"/>
                <w:lang w:val="ru-RU"/>
              </w:rPr>
              <w:t>/29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B8502" w14:textId="77777777" w:rsidR="00CA19D6" w:rsidRPr="0019005B" w:rsidRDefault="00CA19D6" w:rsidP="00636873">
            <w:pPr>
              <w:ind w:left="0"/>
              <w:rPr>
                <w:szCs w:val="28"/>
              </w:rPr>
            </w:pPr>
            <w:r w:rsidRPr="0019005B">
              <w:rPr>
                <w:szCs w:val="28"/>
              </w:rPr>
              <w:t>6</w:t>
            </w:r>
          </w:p>
        </w:tc>
      </w:tr>
    </w:tbl>
    <w:p w14:paraId="0E269CC3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 w:eastAsia="en-US"/>
        </w:rPr>
      </w:pPr>
    </w:p>
    <w:p w14:paraId="7A58A5E0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Стационарный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10 – имеет в своем доступе 14 хостов для стационарных подключений с возможностью доступа между собой.</w:t>
      </w:r>
    </w:p>
    <w:p w14:paraId="35E075B1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Беспроводной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20 – для беспроводных маршрутизаторов, пользователи которых в разных частях помещения будут видны друг другу посредством статической маршрутизации</w:t>
      </w:r>
    </w:p>
    <w:p w14:paraId="7F0FCFC1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Административный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30 – для адресации, в котором присваиваются адреса активному сетевому оборудованию, серверу и компьютеру </w:t>
      </w:r>
      <w:proofErr w:type="spellStart"/>
      <w:r w:rsidRPr="0019005B">
        <w:rPr>
          <w:szCs w:val="28"/>
          <w:lang w:val="ru-RU"/>
        </w:rPr>
        <w:t>админитратора</w:t>
      </w:r>
      <w:proofErr w:type="spellEnd"/>
      <w:r w:rsidRPr="0019005B">
        <w:rPr>
          <w:szCs w:val="28"/>
          <w:lang w:val="ru-RU"/>
        </w:rPr>
        <w:t xml:space="preserve">. </w:t>
      </w:r>
    </w:p>
    <w:p w14:paraId="1CA211C2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Стационарному оборудованию назначены адреса в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10: </w:t>
      </w:r>
    </w:p>
    <w:p w14:paraId="108FEFA9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маршрутизатор: 192.168.0.1/28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7CE9D200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ПК1: 192.168.0.2/28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312A3F44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ПК2: 192.168.0.3/28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3CC9D185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ПК3: 192.168.0.4/28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2577AF8A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ПК4: 192.168.0.5/28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7B95FAE6" w14:textId="77777777" w:rsidR="00CA19D6" w:rsidRPr="0019005B" w:rsidRDefault="00CA19D6" w:rsidP="00F44874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Оборудованию в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20 назначены следующие статические адреса, остальная адресация беспроводных устройств будет происходить с помощью </w:t>
      </w:r>
      <w:r w:rsidRPr="0019005B">
        <w:rPr>
          <w:szCs w:val="28"/>
        </w:rPr>
        <w:t>DHCP</w:t>
      </w:r>
      <w:r w:rsidRPr="0019005B">
        <w:rPr>
          <w:szCs w:val="28"/>
          <w:lang w:val="ru-RU"/>
        </w:rPr>
        <w:t xml:space="preserve">: </w:t>
      </w:r>
    </w:p>
    <w:p w14:paraId="43C74B7B" w14:textId="481BA802" w:rsidR="00CA19D6" w:rsidRPr="0019005B" w:rsidRDefault="00CA19D6" w:rsidP="00636873">
      <w:pPr>
        <w:tabs>
          <w:tab w:val="left" w:pos="3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</w:t>
      </w:r>
      <w:r w:rsidR="00636873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маршрутизатор: 192.168.0.17/28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4FA78653" w14:textId="6809383B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</w:t>
      </w:r>
      <w:r w:rsidR="00636873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беспроводная точка доступа: 192.168.0.18/28.</w:t>
      </w:r>
    </w:p>
    <w:p w14:paraId="68D8F36B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Статические адреса для административного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30: </w:t>
      </w:r>
    </w:p>
    <w:p w14:paraId="65FF44D5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– маршрутизатор: 192.168.0.33/29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0D008DFA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коммутатор: 192.168.0.34/29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69536731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персональный компьютер ПК5: 192.168.0.35/29</w:t>
      </w:r>
      <w:r w:rsidRPr="0019005B">
        <w:rPr>
          <w:szCs w:val="28"/>
        </w:rPr>
        <w:t>;</w:t>
      </w:r>
    </w:p>
    <w:p w14:paraId="109E21DD" w14:textId="596C6A28" w:rsidR="00CA19D6" w:rsidRDefault="00CA19D6" w:rsidP="00F44874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веб-сервер: 192.168.0.36/29.</w:t>
      </w:r>
    </w:p>
    <w:p w14:paraId="2F3163D0" w14:textId="77777777" w:rsidR="008D5331" w:rsidRPr="0019005B" w:rsidRDefault="008D5331" w:rsidP="00F44874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D85D6A1" w14:textId="77777777" w:rsidR="00CA19D6" w:rsidRPr="00BD0E78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5" w:name="_Toc153800136"/>
      <w:r w:rsidRPr="00BD0E78">
        <w:rPr>
          <w:lang w:val="ru-RU"/>
        </w:rPr>
        <w:t xml:space="preserve">3.8 Адресация </w:t>
      </w:r>
      <w:proofErr w:type="spellStart"/>
      <w:r w:rsidRPr="00F345E4">
        <w:t>IPv</w:t>
      </w:r>
      <w:proofErr w:type="spellEnd"/>
      <w:r w:rsidRPr="00BD0E78">
        <w:rPr>
          <w:lang w:val="ru-RU"/>
        </w:rPr>
        <w:t>6</w:t>
      </w:r>
      <w:bookmarkEnd w:id="45"/>
      <w:r w:rsidRPr="00BD0E78">
        <w:rPr>
          <w:lang w:val="ru-RU"/>
        </w:rPr>
        <w:t xml:space="preserve"> </w:t>
      </w:r>
    </w:p>
    <w:p w14:paraId="3287B2EF" w14:textId="77777777" w:rsidR="00CA19D6" w:rsidRPr="0019005B" w:rsidRDefault="00CA19D6" w:rsidP="00F44874">
      <w:pPr>
        <w:spacing w:after="0" w:line="240" w:lineRule="auto"/>
        <w:ind w:left="0" w:firstLine="720"/>
        <w:rPr>
          <w:szCs w:val="28"/>
          <w:lang w:val="ru-RU"/>
        </w:rPr>
      </w:pPr>
    </w:p>
    <w:p w14:paraId="5C5882B3" w14:textId="044E2779" w:rsidR="00CA19D6" w:rsidRDefault="00CA19D6" w:rsidP="008D5331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Согласно требованию заказчика необходимо настроить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адресацию с доступом в интернет, используя подсеть с блоком адресов для Беларуси. Для этого коттеджу был выдан следующий блок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</w:t>
      </w:r>
      <w:r w:rsidRPr="0019005B">
        <w:rPr>
          <w:szCs w:val="28"/>
          <w:lang w:val="ru-RU"/>
        </w:rPr>
        <w:softHyphen/>
        <w:t>адресов: 2001:67</w:t>
      </w:r>
      <w:r w:rsidRPr="0019005B">
        <w:rPr>
          <w:szCs w:val="28"/>
        </w:rPr>
        <w:t>c</w:t>
      </w:r>
      <w:r w:rsidRPr="0019005B">
        <w:rPr>
          <w:szCs w:val="28"/>
          <w:lang w:val="ru-RU"/>
        </w:rPr>
        <w:t>:</w:t>
      </w:r>
      <w:proofErr w:type="gramStart"/>
      <w:r w:rsidRPr="0019005B">
        <w:rPr>
          <w:szCs w:val="28"/>
          <w:lang w:val="ru-RU"/>
        </w:rPr>
        <w:t>2268::/</w:t>
      </w:r>
      <w:proofErr w:type="gramEnd"/>
      <w:r w:rsidRPr="0019005B">
        <w:rPr>
          <w:szCs w:val="28"/>
          <w:lang w:val="ru-RU"/>
        </w:rPr>
        <w:t xml:space="preserve">48. Разделение на подсети при помощи уникального идентификатора подсети. Схема адресации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представлена в таблице 3.14.</w:t>
      </w:r>
    </w:p>
    <w:p w14:paraId="454D0E5F" w14:textId="77777777" w:rsidR="00BD0E78" w:rsidRPr="0019005B" w:rsidRDefault="00BD0E78" w:rsidP="008D5331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4A9AE6A4" w14:textId="77777777" w:rsidR="00CA19D6" w:rsidRPr="0019005B" w:rsidRDefault="00CA19D6" w:rsidP="00F44874">
      <w:pPr>
        <w:ind w:left="0" w:firstLine="0"/>
        <w:rPr>
          <w:szCs w:val="28"/>
        </w:rPr>
      </w:pPr>
      <w:proofErr w:type="spellStart"/>
      <w:r w:rsidRPr="0019005B">
        <w:rPr>
          <w:szCs w:val="28"/>
        </w:rPr>
        <w:t>Таблица</w:t>
      </w:r>
      <w:proofErr w:type="spellEnd"/>
      <w:r w:rsidRPr="0019005B">
        <w:rPr>
          <w:szCs w:val="28"/>
        </w:rPr>
        <w:t xml:space="preserve"> 3.</w:t>
      </w:r>
      <w:r w:rsidRPr="0019005B">
        <w:rPr>
          <w:szCs w:val="28"/>
          <w:lang w:val="ru-RU"/>
        </w:rPr>
        <w:t>14</w:t>
      </w:r>
      <w:r w:rsidRPr="0019005B">
        <w:rPr>
          <w:szCs w:val="28"/>
        </w:rPr>
        <w:t xml:space="preserve"> – </w:t>
      </w:r>
      <w:r w:rsidRPr="0019005B">
        <w:rPr>
          <w:szCs w:val="28"/>
          <w:lang w:val="ru-RU"/>
        </w:rPr>
        <w:t>с</w:t>
      </w:r>
      <w:proofErr w:type="spellStart"/>
      <w:r w:rsidRPr="0019005B">
        <w:rPr>
          <w:szCs w:val="28"/>
        </w:rPr>
        <w:t>хема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адресации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сетей</w:t>
      </w:r>
      <w:proofErr w:type="spellEnd"/>
    </w:p>
    <w:tbl>
      <w:tblPr>
        <w:tblW w:w="938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5"/>
        <w:gridCol w:w="1920"/>
        <w:gridCol w:w="3626"/>
      </w:tblGrid>
      <w:tr w:rsidR="00CA19D6" w:rsidRPr="0019005B" w14:paraId="628B95D5" w14:textId="77777777" w:rsidTr="005561BD">
        <w:trPr>
          <w:trHeight w:val="430"/>
        </w:trPr>
        <w:tc>
          <w:tcPr>
            <w:tcW w:w="3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F04B6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Назначение</w:t>
            </w:r>
            <w:proofErr w:type="spellEnd"/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47982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r w:rsidRPr="0019005B">
              <w:rPr>
                <w:szCs w:val="28"/>
              </w:rPr>
              <w:t>VLAN</w:t>
            </w: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63D53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Адрес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подсети</w:t>
            </w:r>
            <w:proofErr w:type="spellEnd"/>
          </w:p>
        </w:tc>
      </w:tr>
      <w:tr w:rsidR="00CA19D6" w:rsidRPr="0019005B" w14:paraId="685894A5" w14:textId="77777777" w:rsidTr="005561BD">
        <w:trPr>
          <w:trHeight w:val="430"/>
        </w:trPr>
        <w:tc>
          <w:tcPr>
            <w:tcW w:w="3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FEFD0" w14:textId="77777777" w:rsidR="00CA19D6" w:rsidRPr="0019005B" w:rsidRDefault="00CA19D6" w:rsidP="00F44874">
            <w:pPr>
              <w:ind w:left="-120" w:firstLine="72"/>
              <w:rPr>
                <w:szCs w:val="28"/>
                <w:lang w:val="ru-RU"/>
              </w:rPr>
            </w:pPr>
            <w:proofErr w:type="spellStart"/>
            <w:r w:rsidRPr="0019005B">
              <w:rPr>
                <w:szCs w:val="28"/>
              </w:rPr>
              <w:t>Стационарн</w:t>
            </w:r>
            <w:r w:rsidRPr="0019005B">
              <w:rPr>
                <w:szCs w:val="28"/>
                <w:lang w:val="ru-RU"/>
              </w:rPr>
              <w:t>ая</w:t>
            </w:r>
            <w:proofErr w:type="spellEnd"/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FB376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r w:rsidRPr="0019005B">
              <w:rPr>
                <w:szCs w:val="28"/>
              </w:rPr>
              <w:t>10 </w:t>
            </w: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498D9" w14:textId="77777777" w:rsidR="00CA19D6" w:rsidRPr="0019005B" w:rsidRDefault="00CA19D6" w:rsidP="00F44874">
            <w:pPr>
              <w:ind w:left="-120" w:firstLine="72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2001:67</w:t>
            </w:r>
            <w:proofErr w:type="gramStart"/>
            <w:r w:rsidRPr="0019005B">
              <w:rPr>
                <w:szCs w:val="28"/>
              </w:rPr>
              <w:t>c:1058:1</w:t>
            </w:r>
            <w:proofErr w:type="gramEnd"/>
            <w:r w:rsidRPr="0019005B">
              <w:rPr>
                <w:szCs w:val="28"/>
              </w:rPr>
              <w:t>::/64</w:t>
            </w:r>
          </w:p>
        </w:tc>
      </w:tr>
      <w:tr w:rsidR="00CA19D6" w:rsidRPr="0019005B" w14:paraId="0DCFCE29" w14:textId="77777777" w:rsidTr="005561BD">
        <w:trPr>
          <w:trHeight w:val="430"/>
        </w:trPr>
        <w:tc>
          <w:tcPr>
            <w:tcW w:w="3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B79A6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Беспроводная</w:t>
            </w:r>
            <w:proofErr w:type="spellEnd"/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6AADF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r w:rsidRPr="0019005B">
              <w:rPr>
                <w:szCs w:val="28"/>
              </w:rPr>
              <w:t>20</w:t>
            </w: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6177B" w14:textId="77777777" w:rsidR="00CA19D6" w:rsidRPr="0019005B" w:rsidRDefault="00CA19D6" w:rsidP="00F44874">
            <w:pPr>
              <w:ind w:left="-120" w:firstLine="72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2001:67</w:t>
            </w:r>
            <w:proofErr w:type="gramStart"/>
            <w:r w:rsidRPr="0019005B">
              <w:rPr>
                <w:szCs w:val="28"/>
              </w:rPr>
              <w:t>c:1058:2</w:t>
            </w:r>
            <w:proofErr w:type="gramEnd"/>
            <w:r w:rsidRPr="0019005B">
              <w:rPr>
                <w:szCs w:val="28"/>
              </w:rPr>
              <w:t>::/64</w:t>
            </w:r>
          </w:p>
        </w:tc>
      </w:tr>
      <w:tr w:rsidR="00CA19D6" w:rsidRPr="0019005B" w14:paraId="70E829CB" w14:textId="77777777" w:rsidTr="005561BD">
        <w:trPr>
          <w:trHeight w:val="430"/>
        </w:trPr>
        <w:tc>
          <w:tcPr>
            <w:tcW w:w="3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4B3C3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Административная</w:t>
            </w:r>
            <w:proofErr w:type="spellEnd"/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13AE0" w14:textId="77777777" w:rsidR="00CA19D6" w:rsidRPr="0019005B" w:rsidRDefault="00CA19D6" w:rsidP="00F44874">
            <w:pPr>
              <w:ind w:left="-120" w:firstLine="72"/>
              <w:rPr>
                <w:szCs w:val="28"/>
              </w:rPr>
            </w:pPr>
            <w:r w:rsidRPr="0019005B">
              <w:rPr>
                <w:szCs w:val="28"/>
              </w:rPr>
              <w:t>30</w:t>
            </w: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C60BE" w14:textId="77777777" w:rsidR="00CA19D6" w:rsidRPr="0019005B" w:rsidRDefault="00CA19D6" w:rsidP="00F44874">
            <w:pPr>
              <w:ind w:left="-120" w:firstLine="72"/>
              <w:rPr>
                <w:szCs w:val="28"/>
                <w:lang w:val="ru-RU"/>
              </w:rPr>
            </w:pPr>
            <w:r w:rsidRPr="0019005B">
              <w:rPr>
                <w:szCs w:val="28"/>
              </w:rPr>
              <w:t>2001:67</w:t>
            </w:r>
            <w:proofErr w:type="gramStart"/>
            <w:r w:rsidRPr="0019005B">
              <w:rPr>
                <w:szCs w:val="28"/>
              </w:rPr>
              <w:t>c:1058:</w:t>
            </w:r>
            <w:r w:rsidRPr="0019005B">
              <w:rPr>
                <w:szCs w:val="28"/>
                <w:lang w:val="ru-RU"/>
              </w:rPr>
              <w:t>3</w:t>
            </w:r>
            <w:proofErr w:type="gramEnd"/>
            <w:r w:rsidRPr="0019005B">
              <w:rPr>
                <w:szCs w:val="28"/>
              </w:rPr>
              <w:t>::/64</w:t>
            </w:r>
          </w:p>
        </w:tc>
      </w:tr>
    </w:tbl>
    <w:p w14:paraId="1598499C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E4C98B4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Стационарному оборудованию назначены адреса в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10: </w:t>
      </w:r>
    </w:p>
    <w:p w14:paraId="2B8AD941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маршрутизатор: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:1058:1</w:t>
      </w:r>
      <w:proofErr w:type="gramEnd"/>
      <w:r w:rsidRPr="0019005B">
        <w:rPr>
          <w:szCs w:val="28"/>
          <w:lang w:val="ru-RU"/>
        </w:rPr>
        <w:t>::1/64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08BD5E5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ПК1: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:1058:1</w:t>
      </w:r>
      <w:proofErr w:type="gramEnd"/>
      <w:r w:rsidRPr="0019005B">
        <w:rPr>
          <w:szCs w:val="28"/>
          <w:lang w:val="ru-RU"/>
        </w:rPr>
        <w:t>::2/64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63DA0820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ПК2: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:1058:1</w:t>
      </w:r>
      <w:proofErr w:type="gramEnd"/>
      <w:r w:rsidRPr="0019005B">
        <w:rPr>
          <w:szCs w:val="28"/>
          <w:lang w:val="ru-RU"/>
        </w:rPr>
        <w:t>::3/64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3E769482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ПК3: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:1058:1</w:t>
      </w:r>
      <w:proofErr w:type="gramEnd"/>
      <w:r w:rsidRPr="0019005B">
        <w:rPr>
          <w:szCs w:val="28"/>
          <w:lang w:val="ru-RU"/>
        </w:rPr>
        <w:t>::4/64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662C13BE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ПК4: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:1058:1</w:t>
      </w:r>
      <w:proofErr w:type="gramEnd"/>
      <w:r w:rsidRPr="0019005B">
        <w:rPr>
          <w:szCs w:val="28"/>
          <w:lang w:val="ru-RU"/>
        </w:rPr>
        <w:t>::5/64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43FE5C08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Оборудованию в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20 назначены следующие статические адреса, остальная адресация беспроводных устройств будет происходить с помощью </w:t>
      </w:r>
      <w:r w:rsidRPr="0019005B">
        <w:rPr>
          <w:szCs w:val="28"/>
        </w:rPr>
        <w:t>DHCP</w:t>
      </w:r>
      <w:r w:rsidRPr="0019005B">
        <w:rPr>
          <w:szCs w:val="28"/>
          <w:lang w:val="ru-RU"/>
        </w:rPr>
        <w:t xml:space="preserve">: </w:t>
      </w:r>
    </w:p>
    <w:p w14:paraId="101D69FD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–маршрутизатор: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:1058:2</w:t>
      </w:r>
      <w:proofErr w:type="gramEnd"/>
      <w:r w:rsidRPr="0019005B">
        <w:rPr>
          <w:szCs w:val="28"/>
          <w:lang w:val="ru-RU"/>
        </w:rPr>
        <w:t>::1/64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5377C289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–беспроводная точка доступа</w:t>
      </w:r>
      <w:proofErr w:type="gramStart"/>
      <w:r w:rsidRPr="0019005B">
        <w:rPr>
          <w:szCs w:val="28"/>
          <w:lang w:val="ru-RU"/>
        </w:rPr>
        <w:t>: :</w:t>
      </w:r>
      <w:proofErr w:type="gramEnd"/>
      <w:r w:rsidRPr="0019005B">
        <w:rPr>
          <w:szCs w:val="28"/>
          <w:lang w:val="ru-RU"/>
        </w:rPr>
        <w:t xml:space="preserve"> 2001:67</w:t>
      </w:r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:1058:2::2/64.</w:t>
      </w:r>
    </w:p>
    <w:p w14:paraId="346EE161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Статические адреса для административного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30: </w:t>
      </w:r>
    </w:p>
    <w:p w14:paraId="1CC91763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маршрутизатор: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:1058:3</w:t>
      </w:r>
      <w:proofErr w:type="gramEnd"/>
      <w:r w:rsidRPr="0019005B">
        <w:rPr>
          <w:szCs w:val="28"/>
          <w:lang w:val="ru-RU"/>
        </w:rPr>
        <w:t>::1/64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6992FFF0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коммутатор: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:1058:3</w:t>
      </w:r>
      <w:proofErr w:type="gramEnd"/>
      <w:r w:rsidRPr="0019005B">
        <w:rPr>
          <w:szCs w:val="28"/>
          <w:lang w:val="ru-RU"/>
        </w:rPr>
        <w:t>::2/64</w:t>
      </w:r>
      <w:r w:rsidRPr="0019005B">
        <w:rPr>
          <w:szCs w:val="28"/>
        </w:rPr>
        <w:t>;</w:t>
      </w:r>
      <w:r w:rsidRPr="0019005B">
        <w:rPr>
          <w:szCs w:val="28"/>
          <w:lang w:val="ru-RU"/>
        </w:rPr>
        <w:t xml:space="preserve"> </w:t>
      </w:r>
    </w:p>
    <w:p w14:paraId="47718543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ПК5: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:1058:3</w:t>
      </w:r>
      <w:proofErr w:type="gramEnd"/>
      <w:r w:rsidRPr="0019005B">
        <w:rPr>
          <w:szCs w:val="28"/>
          <w:lang w:val="ru-RU"/>
        </w:rPr>
        <w:t>::3/64</w:t>
      </w:r>
      <w:r w:rsidRPr="0019005B">
        <w:rPr>
          <w:szCs w:val="28"/>
        </w:rPr>
        <w:t>;</w:t>
      </w:r>
    </w:p>
    <w:p w14:paraId="69122478" w14:textId="77777777" w:rsidR="00CA19D6" w:rsidRPr="0019005B" w:rsidRDefault="00CA19D6" w:rsidP="00CA19D6">
      <w:pPr>
        <w:tabs>
          <w:tab w:val="left" w:pos="1843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t>– веб-сервер: 2001:67</w:t>
      </w:r>
      <w:proofErr w:type="gramStart"/>
      <w:r w:rsidRPr="0019005B">
        <w:rPr>
          <w:szCs w:val="28"/>
        </w:rPr>
        <w:t>c</w:t>
      </w:r>
      <w:r w:rsidRPr="0019005B">
        <w:rPr>
          <w:szCs w:val="28"/>
          <w:lang w:val="ru-RU"/>
        </w:rPr>
        <w:t>:1058:3</w:t>
      </w:r>
      <w:proofErr w:type="gramEnd"/>
      <w:r w:rsidRPr="0019005B">
        <w:rPr>
          <w:szCs w:val="28"/>
          <w:lang w:val="ru-RU"/>
        </w:rPr>
        <w:t>::4/64.</w:t>
      </w:r>
    </w:p>
    <w:p w14:paraId="780DF438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b/>
          <w:bCs/>
          <w:szCs w:val="28"/>
          <w:lang w:val="ru-RU" w:eastAsia="en-US"/>
        </w:rPr>
      </w:pPr>
    </w:p>
    <w:p w14:paraId="4A5F065F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6" w:name="_Toc153800137"/>
      <w:r w:rsidRPr="00D15F40">
        <w:rPr>
          <w:lang w:val="ru-RU"/>
        </w:rPr>
        <w:t>3.9 Настройка виртуальных сетей на коммутаторе</w:t>
      </w:r>
      <w:bookmarkEnd w:id="46"/>
    </w:p>
    <w:p w14:paraId="3A84586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color w:val="auto"/>
          <w:szCs w:val="28"/>
          <w:lang w:val="ru-RU" w:eastAsia="en-US"/>
        </w:rPr>
      </w:pPr>
    </w:p>
    <w:p w14:paraId="02415FB6" w14:textId="6C875722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Каждой подсети </w:t>
      </w:r>
      <w:r w:rsidR="003E1D12" w:rsidRPr="003E1D12">
        <w:rPr>
          <w:color w:val="auto"/>
          <w:szCs w:val="28"/>
          <w:lang w:val="ru-RU"/>
        </w:rPr>
        <w:t>нужно задать</w:t>
      </w:r>
      <w:r w:rsidRPr="003E1D12">
        <w:rPr>
          <w:color w:val="auto"/>
          <w:szCs w:val="28"/>
          <w:lang w:val="ru-RU"/>
        </w:rPr>
        <w:t xml:space="preserve"> </w:t>
      </w:r>
      <w:proofErr w:type="spellStart"/>
      <w:r w:rsidRPr="0019005B">
        <w:rPr>
          <w:szCs w:val="28"/>
        </w:rPr>
        <w:t>vlan</w:t>
      </w:r>
      <w:proofErr w:type="spellEnd"/>
      <w:r w:rsidRPr="0019005B">
        <w:rPr>
          <w:szCs w:val="28"/>
          <w:lang w:val="ru-RU"/>
        </w:rPr>
        <w:t xml:space="preserve">, индексы представлены в таблице 3.13. Для начала </w:t>
      </w:r>
      <w:r w:rsidR="003E1D12" w:rsidRPr="003E1D12">
        <w:rPr>
          <w:color w:val="auto"/>
          <w:szCs w:val="28"/>
          <w:lang w:val="ru-RU"/>
        </w:rPr>
        <w:t>нужно создать</w:t>
      </w:r>
      <w:r w:rsidRPr="003E1D12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виртуальные сети на коммутаторе с помощью графического интерфейса. </w:t>
      </w:r>
      <w:r w:rsidRPr="003E1D12">
        <w:rPr>
          <w:color w:val="auto"/>
          <w:szCs w:val="28"/>
          <w:lang w:val="ru-RU"/>
        </w:rPr>
        <w:t xml:space="preserve">Войдем </w:t>
      </w:r>
      <w:r w:rsidRPr="0019005B">
        <w:rPr>
          <w:szCs w:val="28"/>
          <w:lang w:val="ru-RU"/>
        </w:rPr>
        <w:t>в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веб</w:t>
      </w:r>
      <w:r w:rsidRPr="003E1D12">
        <w:rPr>
          <w:szCs w:val="28"/>
          <w:lang w:val="ru-RU"/>
        </w:rPr>
        <w:t>-</w:t>
      </w:r>
      <w:r w:rsidRPr="0019005B">
        <w:rPr>
          <w:szCs w:val="28"/>
          <w:lang w:val="ru-RU"/>
        </w:rPr>
        <w:t>интерфейс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устройства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и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перейдем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в</w:t>
      </w:r>
      <w:r w:rsidRPr="003E1D12">
        <w:rPr>
          <w:szCs w:val="28"/>
          <w:lang w:val="ru-RU"/>
        </w:rPr>
        <w:t xml:space="preserve"> </w:t>
      </w:r>
      <w:proofErr w:type="gramStart"/>
      <w:r w:rsidRPr="0019005B">
        <w:rPr>
          <w:szCs w:val="28"/>
        </w:rPr>
        <w:t>Menu</w:t>
      </w:r>
      <w:r w:rsidRPr="003E1D12">
        <w:rPr>
          <w:szCs w:val="28"/>
          <w:lang w:val="ru-RU"/>
        </w:rPr>
        <w:t xml:space="preserve"> &gt;</w:t>
      </w:r>
      <w:proofErr w:type="gramEnd"/>
      <w:r w:rsidRPr="003E1D12">
        <w:rPr>
          <w:szCs w:val="28"/>
          <w:lang w:val="ru-RU"/>
        </w:rPr>
        <w:t xml:space="preserve"> </w:t>
      </w:r>
      <w:r w:rsidRPr="0019005B">
        <w:rPr>
          <w:szCs w:val="28"/>
        </w:rPr>
        <w:t>Advanced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</w:rPr>
        <w:t>Application</w:t>
      </w:r>
      <w:r w:rsidRPr="003E1D12">
        <w:rPr>
          <w:szCs w:val="28"/>
          <w:lang w:val="ru-RU"/>
        </w:rPr>
        <w:t xml:space="preserve"> &gt; </w:t>
      </w:r>
      <w:r w:rsidRPr="0019005B">
        <w:rPr>
          <w:szCs w:val="28"/>
        </w:rPr>
        <w:t>VLAN</w:t>
      </w:r>
      <w:r w:rsidRPr="003E1D12">
        <w:rPr>
          <w:szCs w:val="28"/>
          <w:lang w:val="ru-RU"/>
        </w:rPr>
        <w:t xml:space="preserve"> &gt; </w:t>
      </w:r>
      <w:r w:rsidRPr="0019005B">
        <w:rPr>
          <w:szCs w:val="28"/>
        </w:rPr>
        <w:t>VLAN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</w:rPr>
        <w:t>Configuration</w:t>
      </w:r>
      <w:r w:rsidRPr="003E1D12">
        <w:rPr>
          <w:szCs w:val="28"/>
          <w:lang w:val="ru-RU"/>
        </w:rPr>
        <w:t xml:space="preserve"> &gt; </w:t>
      </w:r>
      <w:r w:rsidRPr="0019005B">
        <w:rPr>
          <w:szCs w:val="28"/>
        </w:rPr>
        <w:t>Static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</w:rPr>
        <w:t>VLAN</w:t>
      </w:r>
      <w:r w:rsidRPr="003E1D12">
        <w:rPr>
          <w:szCs w:val="28"/>
          <w:lang w:val="ru-RU"/>
        </w:rPr>
        <w:t xml:space="preserve"> </w:t>
      </w:r>
      <w:r w:rsidRPr="0019005B">
        <w:rPr>
          <w:szCs w:val="28"/>
        </w:rPr>
        <w:lastRenderedPageBreak/>
        <w:t>Setup</w:t>
      </w:r>
      <w:r w:rsidRPr="003E1D12">
        <w:rPr>
          <w:szCs w:val="28"/>
          <w:lang w:val="ru-RU"/>
        </w:rPr>
        <w:t xml:space="preserve">. </w:t>
      </w:r>
      <w:r w:rsidR="005561BD" w:rsidRPr="005561BD">
        <w:rPr>
          <w:color w:val="auto"/>
          <w:szCs w:val="28"/>
          <w:lang w:val="ru-RU"/>
        </w:rPr>
        <w:t>Необходимо поставить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флажок у поля "</w:t>
      </w:r>
      <w:r w:rsidRPr="0019005B">
        <w:rPr>
          <w:szCs w:val="28"/>
        </w:rPr>
        <w:t>ACTIVE</w:t>
      </w:r>
      <w:r w:rsidRPr="0019005B">
        <w:rPr>
          <w:szCs w:val="28"/>
          <w:lang w:val="ru-RU"/>
        </w:rPr>
        <w:t>"</w:t>
      </w:r>
      <w:r w:rsidR="005561BD">
        <w:rPr>
          <w:szCs w:val="28"/>
          <w:lang w:val="ru-RU"/>
        </w:rPr>
        <w:t xml:space="preserve">, </w:t>
      </w:r>
      <w:r w:rsidR="005561BD" w:rsidRPr="005561BD">
        <w:rPr>
          <w:color w:val="auto"/>
          <w:szCs w:val="28"/>
          <w:lang w:val="ru-RU"/>
        </w:rPr>
        <w:t>ввести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имя (</w:t>
      </w:r>
      <w:r w:rsidRPr="0019005B">
        <w:rPr>
          <w:szCs w:val="28"/>
        </w:rPr>
        <w:t>Name</w:t>
      </w:r>
      <w:r w:rsidRPr="0019005B">
        <w:rPr>
          <w:szCs w:val="28"/>
          <w:lang w:val="ru-RU"/>
        </w:rPr>
        <w:t xml:space="preserve">) и идентификатор группы 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(</w:t>
      </w:r>
      <w:r w:rsidRPr="0019005B">
        <w:rPr>
          <w:szCs w:val="28"/>
        </w:rPr>
        <w:t>VLAN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Group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ID</w:t>
      </w:r>
      <w:r w:rsidRPr="0019005B">
        <w:rPr>
          <w:szCs w:val="28"/>
          <w:lang w:val="ru-RU"/>
        </w:rPr>
        <w:t xml:space="preserve">) = 10. </w:t>
      </w:r>
      <w:r w:rsidR="005561BD" w:rsidRPr="005561BD">
        <w:rPr>
          <w:color w:val="auto"/>
          <w:szCs w:val="28"/>
          <w:lang w:val="ru-RU"/>
        </w:rPr>
        <w:t>Далее необходимо выбрать</w:t>
      </w:r>
      <w:r w:rsidRPr="005561BD">
        <w:rPr>
          <w:color w:val="auto"/>
          <w:szCs w:val="28"/>
          <w:lang w:val="ru-RU"/>
        </w:rPr>
        <w:t xml:space="preserve"> порты 1, 3-6 и 10 и поставим им тип "</w:t>
      </w:r>
      <w:r w:rsidRPr="005561BD">
        <w:rPr>
          <w:color w:val="auto"/>
          <w:szCs w:val="28"/>
        </w:rPr>
        <w:t>Fixed</w:t>
      </w:r>
      <w:r w:rsidRPr="005561BD">
        <w:rPr>
          <w:color w:val="auto"/>
          <w:szCs w:val="28"/>
          <w:lang w:val="ru-RU"/>
        </w:rPr>
        <w:t>"</w:t>
      </w:r>
      <w:r w:rsidR="005561BD" w:rsidRPr="005561BD">
        <w:rPr>
          <w:color w:val="auto"/>
          <w:szCs w:val="28"/>
          <w:lang w:val="ru-RU"/>
        </w:rPr>
        <w:t>, убрать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флажок "</w:t>
      </w:r>
      <w:r w:rsidRPr="0019005B">
        <w:rPr>
          <w:szCs w:val="28"/>
        </w:rPr>
        <w:t>Tx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Tagging</w:t>
      </w:r>
      <w:r w:rsidRPr="0019005B">
        <w:rPr>
          <w:szCs w:val="28"/>
          <w:lang w:val="ru-RU"/>
        </w:rPr>
        <w:t>" (</w:t>
      </w:r>
      <w:r w:rsidRPr="0019005B">
        <w:rPr>
          <w:szCs w:val="28"/>
        </w:rPr>
        <w:t>Untagged</w:t>
      </w:r>
      <w:r w:rsidRPr="0019005B">
        <w:rPr>
          <w:szCs w:val="28"/>
          <w:lang w:val="ru-RU"/>
        </w:rPr>
        <w:t xml:space="preserve"> - </w:t>
      </w:r>
      <w:proofErr w:type="spellStart"/>
      <w:r w:rsidRPr="0019005B">
        <w:rPr>
          <w:szCs w:val="28"/>
          <w:lang w:val="ru-RU"/>
        </w:rPr>
        <w:t>нетегированный</w:t>
      </w:r>
      <w:proofErr w:type="spellEnd"/>
      <w:r w:rsidRPr="0019005B">
        <w:rPr>
          <w:szCs w:val="28"/>
          <w:lang w:val="ru-RU"/>
        </w:rPr>
        <w:t xml:space="preserve"> порт) для всех портов кроме порта 10. </w:t>
      </w:r>
      <w:r w:rsidR="005561BD" w:rsidRPr="005561BD">
        <w:rPr>
          <w:color w:val="auto"/>
          <w:szCs w:val="28"/>
          <w:lang w:val="ru-RU"/>
        </w:rPr>
        <w:t>Требуется нажать</w:t>
      </w:r>
      <w:r w:rsidRPr="0019005B">
        <w:rPr>
          <w:szCs w:val="28"/>
          <w:lang w:val="ru-RU"/>
        </w:rPr>
        <w:t xml:space="preserve"> "</w:t>
      </w:r>
      <w:r w:rsidRPr="0019005B">
        <w:rPr>
          <w:szCs w:val="28"/>
        </w:rPr>
        <w:t>Apply</w:t>
      </w:r>
      <w:r w:rsidRPr="0019005B">
        <w:rPr>
          <w:szCs w:val="28"/>
          <w:lang w:val="ru-RU"/>
        </w:rPr>
        <w:t xml:space="preserve">". Пример конфигурации </w:t>
      </w:r>
      <w:proofErr w:type="spellStart"/>
      <w:r w:rsidRPr="0019005B">
        <w:rPr>
          <w:szCs w:val="28"/>
        </w:rPr>
        <w:t>vlan</w:t>
      </w:r>
      <w:proofErr w:type="spellEnd"/>
      <w:r w:rsidRPr="0019005B">
        <w:rPr>
          <w:szCs w:val="28"/>
          <w:lang w:val="ru-RU"/>
        </w:rPr>
        <w:t xml:space="preserve"> на оборудовании 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 xml:space="preserve"> для добавления портов 1 и 5 в 10 </w:t>
      </w:r>
      <w:proofErr w:type="spellStart"/>
      <w:proofErr w:type="gramStart"/>
      <w:r w:rsidRPr="0019005B">
        <w:rPr>
          <w:szCs w:val="28"/>
        </w:rPr>
        <w:t>vlan</w:t>
      </w:r>
      <w:proofErr w:type="spellEnd"/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представлен</w:t>
      </w:r>
      <w:proofErr w:type="gramEnd"/>
      <w:r w:rsidRPr="0019005B">
        <w:rPr>
          <w:szCs w:val="28"/>
          <w:lang w:val="ru-RU"/>
        </w:rPr>
        <w:t xml:space="preserve"> на рисунке 3.1.</w:t>
      </w:r>
    </w:p>
    <w:p w14:paraId="2101843D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  <w:r w:rsidRPr="0019005B">
        <w:rPr>
          <w:szCs w:val="28"/>
          <w:lang w:val="ru-RU"/>
        </w:rPr>
        <w:softHyphen/>
      </w:r>
      <w:r w:rsidRPr="0019005B">
        <w:rPr>
          <w:szCs w:val="28"/>
          <w:lang w:val="ru-RU"/>
        </w:rPr>
        <w:softHyphen/>
      </w:r>
      <w:r w:rsidRPr="0019005B">
        <w:rPr>
          <w:szCs w:val="28"/>
          <w:lang w:val="ru-RU"/>
        </w:rPr>
        <w:softHyphen/>
      </w:r>
    </w:p>
    <w:p w14:paraId="7115859D" w14:textId="3E901905" w:rsidR="00636873" w:rsidRPr="0019005B" w:rsidRDefault="00CA19D6" w:rsidP="00636873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7D49AB2A" wp14:editId="13A9B0F6">
            <wp:extent cx="3910999" cy="20578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38" cy="211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E012" w14:textId="18D81AC2" w:rsidR="00CA19D6" w:rsidRPr="005561BD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Рисунок 3.1 – Пример настройки </w:t>
      </w:r>
      <w:proofErr w:type="spellStart"/>
      <w:r w:rsidRPr="0019005B">
        <w:rPr>
          <w:szCs w:val="28"/>
        </w:rPr>
        <w:t>vlan</w:t>
      </w:r>
      <w:proofErr w:type="spellEnd"/>
    </w:p>
    <w:p w14:paraId="358734E2" w14:textId="77777777" w:rsidR="00A1133C" w:rsidRPr="0019005B" w:rsidRDefault="00A1133C" w:rsidP="005472F5">
      <w:pPr>
        <w:ind w:left="0" w:firstLine="720"/>
        <w:jc w:val="center"/>
        <w:rPr>
          <w:szCs w:val="28"/>
          <w:lang w:val="ru-RU"/>
        </w:rPr>
      </w:pPr>
    </w:p>
    <w:p w14:paraId="49ADD78C" w14:textId="5EFE01C2" w:rsidR="00CA19D6" w:rsidRDefault="005561BD" w:rsidP="005472F5">
      <w:pPr>
        <w:ind w:left="0" w:firstLine="720"/>
        <w:rPr>
          <w:szCs w:val="28"/>
          <w:lang w:val="ru-RU"/>
        </w:rPr>
      </w:pPr>
      <w:r w:rsidRPr="005561BD">
        <w:rPr>
          <w:color w:val="auto"/>
          <w:szCs w:val="28"/>
          <w:lang w:val="ru-RU"/>
        </w:rPr>
        <w:t>Далее необходимо повторить</w:t>
      </w:r>
      <w:r w:rsidR="00CA19D6" w:rsidRPr="005561BD">
        <w:rPr>
          <w:color w:val="auto"/>
          <w:szCs w:val="28"/>
          <w:lang w:val="ru-RU"/>
        </w:rPr>
        <w:t xml:space="preserve"> </w:t>
      </w:r>
      <w:r w:rsidR="00CA19D6" w:rsidRPr="0019005B">
        <w:rPr>
          <w:szCs w:val="28"/>
          <w:lang w:val="ru-RU"/>
        </w:rPr>
        <w:t xml:space="preserve">все то же самое и создадим </w:t>
      </w:r>
      <w:proofErr w:type="spellStart"/>
      <w:r w:rsidR="00CA19D6" w:rsidRPr="0019005B">
        <w:rPr>
          <w:szCs w:val="28"/>
        </w:rPr>
        <w:t>vlan</w:t>
      </w:r>
      <w:proofErr w:type="spellEnd"/>
      <w:r w:rsidR="00CA19D6" w:rsidRPr="0019005B">
        <w:rPr>
          <w:szCs w:val="28"/>
          <w:lang w:val="ru-RU"/>
        </w:rPr>
        <w:t xml:space="preserve">-ы 20, 30 для </w:t>
      </w:r>
      <w:proofErr w:type="gramStart"/>
      <w:r w:rsidR="00CA19D6" w:rsidRPr="0019005B">
        <w:rPr>
          <w:szCs w:val="28"/>
          <w:lang w:val="ru-RU"/>
        </w:rPr>
        <w:t>портов  2</w:t>
      </w:r>
      <w:proofErr w:type="gramEnd"/>
      <w:r w:rsidR="00CA19D6" w:rsidRPr="0019005B">
        <w:rPr>
          <w:szCs w:val="28"/>
          <w:lang w:val="ru-RU"/>
        </w:rPr>
        <w:t xml:space="preserve">, 7-8 и 9 соответственно. Для этого </w:t>
      </w:r>
      <w:r w:rsidRPr="005561BD">
        <w:rPr>
          <w:color w:val="auto"/>
          <w:szCs w:val="28"/>
          <w:lang w:val="ru-RU"/>
        </w:rPr>
        <w:t>надо создать</w:t>
      </w:r>
      <w:r w:rsidR="00CA19D6" w:rsidRPr="005561BD">
        <w:rPr>
          <w:color w:val="auto"/>
          <w:szCs w:val="28"/>
          <w:lang w:val="ru-RU"/>
        </w:rPr>
        <w:t xml:space="preserve"> </w:t>
      </w:r>
      <w:r w:rsidR="00CA19D6" w:rsidRPr="0019005B">
        <w:rPr>
          <w:szCs w:val="28"/>
          <w:lang w:val="ru-RU"/>
        </w:rPr>
        <w:t>его на коммута</w:t>
      </w:r>
      <w:r w:rsidR="00BD0E78">
        <w:rPr>
          <w:szCs w:val="28"/>
          <w:lang w:val="ru-RU"/>
        </w:rPr>
        <w:t>то</w:t>
      </w:r>
      <w:r w:rsidR="00CA19D6" w:rsidRPr="0019005B">
        <w:rPr>
          <w:szCs w:val="28"/>
          <w:lang w:val="ru-RU"/>
        </w:rPr>
        <w:t xml:space="preserve">ре. После создания </w:t>
      </w:r>
      <w:proofErr w:type="spellStart"/>
      <w:r w:rsidR="00CA19D6" w:rsidRPr="0019005B">
        <w:rPr>
          <w:szCs w:val="28"/>
        </w:rPr>
        <w:t>vlan</w:t>
      </w:r>
      <w:proofErr w:type="spellEnd"/>
      <w:r w:rsidR="00CA19D6" w:rsidRPr="0019005B">
        <w:rPr>
          <w:szCs w:val="28"/>
          <w:lang w:val="ru-RU"/>
        </w:rPr>
        <w:t>-</w:t>
      </w:r>
      <w:proofErr w:type="spellStart"/>
      <w:r w:rsidR="00CA19D6" w:rsidRPr="0019005B">
        <w:rPr>
          <w:szCs w:val="28"/>
          <w:lang w:val="ru-RU"/>
        </w:rPr>
        <w:t>ов</w:t>
      </w:r>
      <w:proofErr w:type="spellEnd"/>
      <w:r w:rsidR="00CA19D6" w:rsidRPr="0019005B">
        <w:rPr>
          <w:szCs w:val="28"/>
          <w:lang w:val="ru-RU"/>
        </w:rPr>
        <w:t xml:space="preserve"> необходим</w:t>
      </w:r>
      <w:r w:rsidR="00BD0E78">
        <w:rPr>
          <w:szCs w:val="28"/>
          <w:lang w:val="ru-RU"/>
        </w:rPr>
        <w:t>о</w:t>
      </w:r>
      <w:r w:rsidR="00CA19D6" w:rsidRPr="0019005B">
        <w:rPr>
          <w:szCs w:val="28"/>
          <w:lang w:val="ru-RU"/>
        </w:rPr>
        <w:t xml:space="preserve"> настроить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>.</w:t>
      </w:r>
      <w:r w:rsidR="00CA19D6" w:rsidRPr="0019005B">
        <w:rPr>
          <w:szCs w:val="28"/>
        </w:rPr>
        <w:t> </w:t>
      </w:r>
      <w:r w:rsidR="00CA19D6" w:rsidRPr="0019005B">
        <w:rPr>
          <w:szCs w:val="28"/>
          <w:lang w:val="ru-RU"/>
        </w:rPr>
        <w:t xml:space="preserve"> </w:t>
      </w:r>
      <w:proofErr w:type="spellStart"/>
      <w:r w:rsidR="00CA19D6" w:rsidRPr="0019005B">
        <w:rPr>
          <w:szCs w:val="28"/>
        </w:rPr>
        <w:t>Для</w:t>
      </w:r>
      <w:proofErr w:type="spellEnd"/>
      <w:r w:rsidR="00CA19D6" w:rsidRPr="0019005B">
        <w:rPr>
          <w:szCs w:val="28"/>
        </w:rPr>
        <w:t xml:space="preserve"> </w:t>
      </w:r>
      <w:proofErr w:type="spellStart"/>
      <w:r w:rsidR="00CA19D6" w:rsidRPr="0019005B">
        <w:rPr>
          <w:szCs w:val="28"/>
        </w:rPr>
        <w:t>этого</w:t>
      </w:r>
      <w:proofErr w:type="spellEnd"/>
      <w:r w:rsidR="00CA19D6" w:rsidRPr="0019005B">
        <w:rPr>
          <w:szCs w:val="28"/>
        </w:rPr>
        <w:t xml:space="preserve"> </w:t>
      </w:r>
      <w:r w:rsidRPr="005561BD">
        <w:rPr>
          <w:color w:val="auto"/>
          <w:szCs w:val="28"/>
          <w:lang w:val="ru-RU"/>
        </w:rPr>
        <w:t>надо</w:t>
      </w:r>
      <w:r w:rsidRPr="005561BD">
        <w:rPr>
          <w:color w:val="auto"/>
          <w:szCs w:val="28"/>
        </w:rPr>
        <w:t xml:space="preserve"> </w:t>
      </w:r>
      <w:r w:rsidRPr="005561BD">
        <w:rPr>
          <w:color w:val="auto"/>
          <w:szCs w:val="28"/>
          <w:lang w:val="ru-RU"/>
        </w:rPr>
        <w:t>перейти</w:t>
      </w:r>
      <w:r w:rsidR="00CA19D6" w:rsidRPr="005561BD">
        <w:rPr>
          <w:color w:val="auto"/>
          <w:szCs w:val="28"/>
        </w:rPr>
        <w:t xml:space="preserve"> </w:t>
      </w:r>
      <w:r w:rsidR="00CA19D6" w:rsidRPr="0019005B">
        <w:rPr>
          <w:szCs w:val="28"/>
        </w:rPr>
        <w:t xml:space="preserve">в Menu &gt; Advanced Application &gt; VLAN &gt; VLAN Configuration &gt; VLAN Port Setup. </w:t>
      </w:r>
      <w:r w:rsidRPr="005561BD">
        <w:rPr>
          <w:color w:val="auto"/>
          <w:szCs w:val="28"/>
          <w:lang w:val="ru-RU"/>
        </w:rPr>
        <w:t>Надо настроить</w:t>
      </w:r>
      <w:r w:rsidR="00CA19D6" w:rsidRPr="005561BD">
        <w:rPr>
          <w:color w:val="auto"/>
          <w:szCs w:val="28"/>
          <w:lang w:val="ru-RU"/>
        </w:rPr>
        <w:t xml:space="preserve"> </w:t>
      </w:r>
      <w:r w:rsidR="00CA19D6" w:rsidRPr="0019005B">
        <w:rPr>
          <w:szCs w:val="28"/>
          <w:lang w:val="ru-RU"/>
        </w:rPr>
        <w:t xml:space="preserve">для порта 11 параметр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 xml:space="preserve"> = 20 (</w:t>
      </w:r>
      <w:r w:rsidR="00CA19D6" w:rsidRPr="0019005B">
        <w:rPr>
          <w:szCs w:val="28"/>
        </w:rPr>
        <w:t>VLAN</w:t>
      </w:r>
      <w:r w:rsidR="00CA19D6" w:rsidRPr="0019005B">
        <w:rPr>
          <w:szCs w:val="28"/>
          <w:lang w:val="ru-RU"/>
        </w:rPr>
        <w:t xml:space="preserve"> 20 для портов 1, 3-6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 xml:space="preserve"> = 10, и для порта 2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 xml:space="preserve"> = 30. Для всех остальных портов необходимо установить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>=77(</w:t>
      </w:r>
      <w:r w:rsidR="00CA19D6" w:rsidRPr="0019005B">
        <w:rPr>
          <w:szCs w:val="28"/>
        </w:rPr>
        <w:t>native</w:t>
      </w:r>
      <w:r w:rsidR="00CA19D6" w:rsidRPr="0019005B">
        <w:rPr>
          <w:szCs w:val="28"/>
          <w:lang w:val="ru-RU"/>
        </w:rPr>
        <w:t xml:space="preserve"> </w:t>
      </w:r>
      <w:proofErr w:type="spellStart"/>
      <w:r w:rsidR="00CA19D6" w:rsidRPr="0019005B">
        <w:rPr>
          <w:szCs w:val="28"/>
        </w:rPr>
        <w:t>vlan</w:t>
      </w:r>
      <w:proofErr w:type="spellEnd"/>
      <w:r w:rsidR="00CA19D6" w:rsidRPr="0019005B">
        <w:rPr>
          <w:szCs w:val="28"/>
          <w:lang w:val="ru-RU"/>
        </w:rPr>
        <w:t xml:space="preserve">). Пример настройки </w:t>
      </w:r>
      <w:r w:rsidR="00CA19D6" w:rsidRPr="0019005B">
        <w:rPr>
          <w:szCs w:val="28"/>
        </w:rPr>
        <w:t>PVID</w:t>
      </w:r>
      <w:r w:rsidR="00CA19D6" w:rsidRPr="0019005B">
        <w:rPr>
          <w:szCs w:val="28"/>
          <w:lang w:val="ru-RU"/>
        </w:rPr>
        <w:t xml:space="preserve">, где 3ему порту устанавливается 10 </w:t>
      </w:r>
      <w:proofErr w:type="spellStart"/>
      <w:r w:rsidR="00CA19D6" w:rsidRPr="0019005B">
        <w:rPr>
          <w:szCs w:val="28"/>
        </w:rPr>
        <w:t>vlan</w:t>
      </w:r>
      <w:proofErr w:type="spellEnd"/>
      <w:r w:rsidR="00CA19D6" w:rsidRPr="0019005B">
        <w:rPr>
          <w:szCs w:val="28"/>
          <w:lang w:val="ru-RU"/>
        </w:rPr>
        <w:t>, а 4ому -20ый показан на рисунке 3.2.</w:t>
      </w:r>
    </w:p>
    <w:p w14:paraId="4193857D" w14:textId="77777777" w:rsidR="005472F5" w:rsidRPr="0019005B" w:rsidRDefault="005472F5" w:rsidP="005472F5">
      <w:pPr>
        <w:ind w:left="0" w:firstLine="720"/>
        <w:rPr>
          <w:szCs w:val="28"/>
          <w:lang w:val="ru-RU"/>
        </w:rPr>
      </w:pPr>
    </w:p>
    <w:p w14:paraId="4B3C30C0" w14:textId="2F1B1F64" w:rsidR="00636873" w:rsidRPr="0019005B" w:rsidRDefault="00CA19D6" w:rsidP="00636873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2447EED4" wp14:editId="628F70D2">
            <wp:extent cx="4156079" cy="1052104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9" cy="105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C46F" w14:textId="7B9EA238" w:rsidR="00CA19D6" w:rsidRPr="0019005B" w:rsidRDefault="00636873" w:rsidP="00CA19D6">
      <w:pPr>
        <w:ind w:firstLine="720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ab/>
      </w:r>
      <w:r w:rsidR="00CA19D6" w:rsidRPr="0019005B">
        <w:rPr>
          <w:szCs w:val="28"/>
          <w:lang w:val="ru-RU"/>
        </w:rPr>
        <w:t xml:space="preserve">Рисунок 3.2 – Настройка </w:t>
      </w:r>
      <w:r w:rsidR="00CA19D6" w:rsidRPr="0019005B">
        <w:rPr>
          <w:szCs w:val="28"/>
        </w:rPr>
        <w:t>PVID</w:t>
      </w:r>
    </w:p>
    <w:p w14:paraId="7252891F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1233ECAD" w14:textId="7D4C04A0" w:rsidR="005561BD" w:rsidRDefault="00CA19D6" w:rsidP="005561BD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целях безопасности </w:t>
      </w:r>
      <w:r w:rsidR="005561BD" w:rsidRPr="005561BD">
        <w:rPr>
          <w:color w:val="auto"/>
          <w:szCs w:val="28"/>
          <w:lang w:val="ru-RU"/>
        </w:rPr>
        <w:t>можно прописать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</w:rPr>
        <w:t>Port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security</w:t>
      </w:r>
      <w:r w:rsidRPr="0019005B">
        <w:rPr>
          <w:szCs w:val="28"/>
          <w:lang w:val="ru-RU"/>
        </w:rPr>
        <w:t xml:space="preserve"> на интерфейсе коммутатора, предназначенном для администратора для этого </w:t>
      </w:r>
      <w:r w:rsidR="005561BD" w:rsidRPr="005561BD">
        <w:rPr>
          <w:color w:val="auto"/>
          <w:szCs w:val="28"/>
          <w:lang w:val="ru-RU"/>
        </w:rPr>
        <w:t>нужно войти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в веб-интерфейс и </w:t>
      </w:r>
      <w:r w:rsidR="003E1D12" w:rsidRPr="003E1D12">
        <w:rPr>
          <w:color w:val="auto"/>
          <w:szCs w:val="28"/>
          <w:lang w:val="ru-RU"/>
        </w:rPr>
        <w:t>выбрать</w:t>
      </w:r>
      <w:r w:rsidRPr="003E1D12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«Меню</w:t>
      </w:r>
      <w:proofErr w:type="gramStart"/>
      <w:r w:rsidRPr="0019005B">
        <w:rPr>
          <w:szCs w:val="28"/>
          <w:lang w:val="ru-RU"/>
        </w:rPr>
        <w:t>» &gt;</w:t>
      </w:r>
      <w:proofErr w:type="gramEnd"/>
      <w:r w:rsidRPr="0019005B">
        <w:rPr>
          <w:szCs w:val="28"/>
          <w:lang w:val="ru-RU"/>
        </w:rPr>
        <w:t xml:space="preserve"> «Дополнительное приложение» &gt;</w:t>
      </w:r>
      <w:r w:rsidR="00BD0E78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«Безопасность портов» . </w:t>
      </w:r>
      <w:r w:rsidR="003E1D12">
        <w:rPr>
          <w:szCs w:val="28"/>
          <w:lang w:val="ru-RU"/>
        </w:rPr>
        <w:t>Далее необходимо установить</w:t>
      </w:r>
      <w:r w:rsidRPr="00BD0E78">
        <w:rPr>
          <w:color w:val="FF0000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«Ограниченное количество изученных </w:t>
      </w:r>
      <w:r w:rsidRPr="0019005B">
        <w:rPr>
          <w:szCs w:val="28"/>
        </w:rPr>
        <w:t>MAC</w:t>
      </w:r>
      <w:r w:rsidRPr="0019005B">
        <w:rPr>
          <w:szCs w:val="28"/>
          <w:lang w:val="ru-RU"/>
        </w:rPr>
        <w:t xml:space="preserve">-адресов» на 1. На рисунке 3.3 показан пример установки 2ух </w:t>
      </w:r>
      <w:r w:rsidRPr="0019005B">
        <w:rPr>
          <w:szCs w:val="28"/>
        </w:rPr>
        <w:t>MAC</w:t>
      </w:r>
      <w:r w:rsidRPr="0019005B">
        <w:rPr>
          <w:szCs w:val="28"/>
          <w:lang w:val="ru-RU"/>
        </w:rPr>
        <w:t>-адресов для порта 3.</w:t>
      </w:r>
    </w:p>
    <w:p w14:paraId="38F1FD81" w14:textId="69324626" w:rsidR="00636873" w:rsidRPr="0019005B" w:rsidRDefault="00636873" w:rsidP="005561BD">
      <w:pPr>
        <w:ind w:left="0" w:firstLine="720"/>
        <w:rPr>
          <w:szCs w:val="28"/>
          <w:lang w:val="ru-RU"/>
        </w:rPr>
      </w:pPr>
      <w:r w:rsidRPr="0019005B">
        <w:rPr>
          <w:noProof/>
          <w:szCs w:val="28"/>
          <w:bdr w:val="none" w:sz="0" w:space="0" w:color="auto" w:frame="1"/>
        </w:rPr>
        <w:lastRenderedPageBreak/>
        <w:drawing>
          <wp:anchor distT="0" distB="0" distL="114300" distR="114300" simplePos="0" relativeHeight="251657216" behindDoc="0" locked="0" layoutInCell="1" allowOverlap="1" wp14:anchorId="3E63BCA4" wp14:editId="58EBCA74">
            <wp:simplePos x="0" y="0"/>
            <wp:positionH relativeFrom="column">
              <wp:posOffset>1603375</wp:posOffset>
            </wp:positionH>
            <wp:positionV relativeFrom="paragraph">
              <wp:posOffset>1179</wp:posOffset>
            </wp:positionV>
            <wp:extent cx="3206750" cy="1418590"/>
            <wp:effectExtent l="0" t="0" r="889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85EE3" w14:textId="52547C0E" w:rsidR="00CA19D6" w:rsidRPr="002E396E" w:rsidRDefault="00CA19D6" w:rsidP="005472F5">
      <w:pPr>
        <w:ind w:left="0" w:firstLine="720"/>
        <w:rPr>
          <w:szCs w:val="28"/>
          <w:lang w:val="ru-RU"/>
        </w:rPr>
      </w:pPr>
    </w:p>
    <w:p w14:paraId="2C4A0AAE" w14:textId="77777777" w:rsidR="00636873" w:rsidRDefault="00636873" w:rsidP="008D5331">
      <w:pPr>
        <w:ind w:left="0" w:firstLine="720"/>
        <w:jc w:val="center"/>
        <w:rPr>
          <w:szCs w:val="28"/>
          <w:lang w:val="ru-RU"/>
        </w:rPr>
      </w:pPr>
    </w:p>
    <w:p w14:paraId="23CDE3F1" w14:textId="77777777" w:rsidR="00636873" w:rsidRDefault="00636873" w:rsidP="008D5331">
      <w:pPr>
        <w:ind w:left="0" w:firstLine="720"/>
        <w:jc w:val="center"/>
        <w:rPr>
          <w:szCs w:val="28"/>
          <w:lang w:val="ru-RU"/>
        </w:rPr>
      </w:pPr>
    </w:p>
    <w:p w14:paraId="3766CB30" w14:textId="77777777" w:rsidR="00636873" w:rsidRDefault="00636873" w:rsidP="008D5331">
      <w:pPr>
        <w:ind w:left="0" w:firstLine="720"/>
        <w:jc w:val="center"/>
        <w:rPr>
          <w:szCs w:val="28"/>
          <w:lang w:val="ru-RU"/>
        </w:rPr>
      </w:pPr>
    </w:p>
    <w:p w14:paraId="3B89A38A" w14:textId="184CF781" w:rsidR="00636873" w:rsidRDefault="00636873" w:rsidP="008D5331">
      <w:pPr>
        <w:ind w:left="0" w:firstLine="720"/>
        <w:jc w:val="center"/>
        <w:rPr>
          <w:szCs w:val="28"/>
          <w:lang w:val="ru-RU"/>
        </w:rPr>
      </w:pPr>
    </w:p>
    <w:p w14:paraId="1129022A" w14:textId="77777777" w:rsidR="00A1133C" w:rsidRDefault="00A1133C" w:rsidP="00636873">
      <w:pPr>
        <w:ind w:left="0" w:firstLine="720"/>
        <w:jc w:val="center"/>
        <w:rPr>
          <w:szCs w:val="28"/>
          <w:lang w:val="ru-RU"/>
        </w:rPr>
      </w:pPr>
    </w:p>
    <w:p w14:paraId="19153ADB" w14:textId="70C7FBA6" w:rsidR="00636873" w:rsidRDefault="00CA19D6" w:rsidP="00636873">
      <w:pPr>
        <w:ind w:left="0" w:firstLine="720"/>
        <w:jc w:val="center"/>
        <w:rPr>
          <w:szCs w:val="28"/>
        </w:rPr>
      </w:pPr>
      <w:r w:rsidRPr="0019005B">
        <w:rPr>
          <w:szCs w:val="28"/>
          <w:lang w:val="ru-RU"/>
        </w:rPr>
        <w:t xml:space="preserve">Рисунок 3.3 – Настройка </w:t>
      </w:r>
      <w:r w:rsidRPr="0019005B">
        <w:rPr>
          <w:szCs w:val="28"/>
        </w:rPr>
        <w:t>Port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Security</w:t>
      </w:r>
    </w:p>
    <w:p w14:paraId="430DF369" w14:textId="77777777" w:rsidR="003E1D12" w:rsidRPr="003E1D12" w:rsidRDefault="003E1D12" w:rsidP="00636873">
      <w:pPr>
        <w:ind w:left="0" w:firstLine="720"/>
        <w:jc w:val="center"/>
        <w:rPr>
          <w:szCs w:val="28"/>
          <w:lang w:val="ru-RU"/>
        </w:rPr>
      </w:pPr>
    </w:p>
    <w:p w14:paraId="7F0209D5" w14:textId="5D2AE5BB" w:rsidR="00CA19D6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После установки </w:t>
      </w:r>
      <w:r w:rsidRPr="0019005B">
        <w:rPr>
          <w:szCs w:val="28"/>
        </w:rPr>
        <w:t>Port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Security</w:t>
      </w:r>
      <w:r w:rsidRPr="0019005B">
        <w:rPr>
          <w:szCs w:val="28"/>
          <w:lang w:val="ru-RU"/>
        </w:rPr>
        <w:t xml:space="preserve"> необходимо назначить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-адреса </w:t>
      </w:r>
      <w:proofErr w:type="spellStart"/>
      <w:r w:rsidRPr="0019005B">
        <w:rPr>
          <w:szCs w:val="28"/>
        </w:rPr>
        <w:t>vlan</w:t>
      </w:r>
      <w:proofErr w:type="spellEnd"/>
      <w:r w:rsidRPr="0019005B">
        <w:rPr>
          <w:szCs w:val="28"/>
          <w:lang w:val="ru-RU"/>
        </w:rPr>
        <w:t>-</w:t>
      </w:r>
      <w:proofErr w:type="spellStart"/>
      <w:r w:rsidRPr="0019005B">
        <w:rPr>
          <w:szCs w:val="28"/>
          <w:lang w:val="ru-RU"/>
        </w:rPr>
        <w:t>ам</w:t>
      </w:r>
      <w:proofErr w:type="spellEnd"/>
      <w:r w:rsidRPr="0019005B">
        <w:rPr>
          <w:szCs w:val="28"/>
          <w:lang w:val="ru-RU"/>
        </w:rPr>
        <w:t xml:space="preserve">. Для этого </w:t>
      </w:r>
      <w:r w:rsidR="005561BD" w:rsidRPr="005561BD">
        <w:rPr>
          <w:color w:val="auto"/>
          <w:szCs w:val="28"/>
          <w:lang w:val="ru-RU"/>
        </w:rPr>
        <w:t>нужно перейти</w:t>
      </w:r>
      <w:r w:rsidRPr="005561BD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в раздел «Основные настройки</w:t>
      </w:r>
      <w:proofErr w:type="gramStart"/>
      <w:r w:rsidRPr="0019005B">
        <w:rPr>
          <w:szCs w:val="28"/>
          <w:lang w:val="ru-RU"/>
        </w:rPr>
        <w:t>» &gt;</w:t>
      </w:r>
      <w:proofErr w:type="gramEnd"/>
      <w:r w:rsidRPr="0019005B">
        <w:rPr>
          <w:szCs w:val="28"/>
          <w:lang w:val="ru-RU"/>
        </w:rPr>
        <w:t xml:space="preserve"> «Настройка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» &gt; «Конфигурация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» &gt; «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-интерфейс». Тут необходимо ввести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-адрес и маску сети. А также ук</w:t>
      </w:r>
      <w:r w:rsidR="00BD0E78">
        <w:rPr>
          <w:szCs w:val="28"/>
          <w:lang w:val="ru-RU"/>
        </w:rPr>
        <w:t>а</w:t>
      </w:r>
      <w:r w:rsidRPr="0019005B">
        <w:rPr>
          <w:szCs w:val="28"/>
          <w:lang w:val="ru-RU"/>
        </w:rPr>
        <w:t xml:space="preserve">зать </w:t>
      </w:r>
      <w:r w:rsidRPr="0019005B">
        <w:rPr>
          <w:szCs w:val="28"/>
        </w:rPr>
        <w:t>VID</w:t>
      </w:r>
      <w:r w:rsidRPr="0019005B">
        <w:rPr>
          <w:szCs w:val="28"/>
          <w:lang w:val="ru-RU"/>
        </w:rPr>
        <w:t xml:space="preserve">. На рисунке 3.4 показан пример назначения адреса </w:t>
      </w:r>
      <w:proofErr w:type="spellStart"/>
      <w:r w:rsidRPr="0019005B">
        <w:rPr>
          <w:szCs w:val="28"/>
        </w:rPr>
        <w:t>vlan</w:t>
      </w:r>
      <w:proofErr w:type="spellEnd"/>
      <w:r w:rsidRPr="0019005B">
        <w:rPr>
          <w:szCs w:val="28"/>
          <w:lang w:val="ru-RU"/>
        </w:rPr>
        <w:t>-у.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</w:t>
      </w:r>
    </w:p>
    <w:p w14:paraId="35469414" w14:textId="77777777" w:rsidR="00636873" w:rsidRPr="0019005B" w:rsidRDefault="00636873" w:rsidP="005472F5">
      <w:pPr>
        <w:ind w:left="0" w:firstLine="720"/>
        <w:rPr>
          <w:szCs w:val="28"/>
          <w:lang w:val="ru-RU"/>
        </w:rPr>
      </w:pPr>
    </w:p>
    <w:p w14:paraId="1394ECE6" w14:textId="6FAB9529" w:rsidR="00CA19D6" w:rsidRPr="0019005B" w:rsidRDefault="00CA19D6" w:rsidP="00636873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6A093801" wp14:editId="44DFC511">
            <wp:extent cx="4122692" cy="1367242"/>
            <wp:effectExtent l="95250" t="95250" r="87630" b="996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78" cy="13815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50F232" w14:textId="77777777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Рисунок 3.4 – Пример назначения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-адреса порту</w:t>
      </w:r>
    </w:p>
    <w:p w14:paraId="63683C4F" w14:textId="77777777" w:rsidR="00CA19D6" w:rsidRPr="0019005B" w:rsidRDefault="00CA19D6" w:rsidP="005472F5">
      <w:pPr>
        <w:ind w:left="0" w:firstLine="2619"/>
        <w:rPr>
          <w:szCs w:val="28"/>
          <w:lang w:val="ru-RU"/>
        </w:rPr>
      </w:pPr>
    </w:p>
    <w:p w14:paraId="30DE7BDD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7" w:name="_Toc153800138"/>
      <w:r w:rsidRPr="00D15F40">
        <w:rPr>
          <w:lang w:val="ru-RU"/>
        </w:rPr>
        <w:t>3.10 Настройка маршрутизации между подсетями</w:t>
      </w:r>
      <w:bookmarkEnd w:id="47"/>
    </w:p>
    <w:p w14:paraId="6242ACF8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2F27E36" w14:textId="6A7A058E" w:rsidR="00CA19D6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На центральном маршрутизаторе </w:t>
      </w:r>
      <w:r w:rsidR="005561BD" w:rsidRPr="005561BD">
        <w:rPr>
          <w:color w:val="auto"/>
          <w:szCs w:val="28"/>
          <w:lang w:val="ru-RU"/>
        </w:rPr>
        <w:t>нужно разбить</w:t>
      </w:r>
      <w:r w:rsidRPr="00BD0E78">
        <w:rPr>
          <w:color w:val="FF0000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интерфейс, идущий к коммутатору, на 3 </w:t>
      </w:r>
      <w:proofErr w:type="spellStart"/>
      <w:r w:rsidRPr="005561BD">
        <w:rPr>
          <w:color w:val="auto"/>
          <w:szCs w:val="28"/>
          <w:lang w:val="ru-RU"/>
        </w:rPr>
        <w:t>подинтерфейса</w:t>
      </w:r>
      <w:proofErr w:type="spellEnd"/>
      <w:r w:rsidRPr="005561BD">
        <w:rPr>
          <w:color w:val="auto"/>
          <w:szCs w:val="28"/>
          <w:lang w:val="ru-RU"/>
        </w:rPr>
        <w:t xml:space="preserve">. Для этого </w:t>
      </w:r>
      <w:r w:rsidR="005561BD" w:rsidRPr="005561BD">
        <w:rPr>
          <w:color w:val="auto"/>
          <w:szCs w:val="28"/>
          <w:lang w:val="ru-RU"/>
        </w:rPr>
        <w:t>надо перейти</w:t>
      </w:r>
      <w:r w:rsidRPr="005561BD">
        <w:rPr>
          <w:color w:val="auto"/>
          <w:szCs w:val="28"/>
          <w:lang w:val="ru-RU"/>
        </w:rPr>
        <w:t xml:space="preserve"> в следующую вкладку Сеть -&gt; Интерфейс -&gt; </w:t>
      </w:r>
      <w:r w:rsidRPr="005561BD">
        <w:rPr>
          <w:color w:val="auto"/>
          <w:szCs w:val="28"/>
        </w:rPr>
        <w:t>Ethernet</w:t>
      </w:r>
      <w:r w:rsidR="005561BD" w:rsidRPr="005561BD">
        <w:rPr>
          <w:color w:val="auto"/>
          <w:szCs w:val="28"/>
          <w:lang w:val="ru-RU"/>
        </w:rPr>
        <w:t>,</w:t>
      </w:r>
      <w:r w:rsidRPr="005561BD">
        <w:rPr>
          <w:color w:val="auto"/>
          <w:szCs w:val="28"/>
          <w:lang w:val="ru-RU"/>
        </w:rPr>
        <w:t xml:space="preserve"> </w:t>
      </w:r>
      <w:r w:rsidR="005561BD" w:rsidRPr="005561BD">
        <w:rPr>
          <w:color w:val="auto"/>
          <w:szCs w:val="28"/>
          <w:lang w:val="ru-RU"/>
        </w:rPr>
        <w:t>нажать</w:t>
      </w:r>
      <w:r w:rsidRPr="005561BD">
        <w:rPr>
          <w:color w:val="auto"/>
          <w:szCs w:val="28"/>
          <w:lang w:val="ru-RU"/>
        </w:rPr>
        <w:t xml:space="preserve"> на основной порт, а затем </w:t>
      </w:r>
      <w:r w:rsidR="005561BD" w:rsidRPr="005561BD">
        <w:rPr>
          <w:color w:val="auto"/>
          <w:szCs w:val="28"/>
          <w:lang w:val="ru-RU"/>
        </w:rPr>
        <w:t>нажать</w:t>
      </w:r>
      <w:r w:rsidRPr="005561BD">
        <w:rPr>
          <w:color w:val="auto"/>
          <w:szCs w:val="28"/>
          <w:lang w:val="ru-RU"/>
        </w:rPr>
        <w:t xml:space="preserve"> «Создать виртуальный интерфейс» как показано </w:t>
      </w:r>
      <w:r w:rsidRPr="0019005B">
        <w:rPr>
          <w:szCs w:val="28"/>
          <w:lang w:val="ru-RU"/>
        </w:rPr>
        <w:t>на рисунке 3.6.</w:t>
      </w:r>
    </w:p>
    <w:p w14:paraId="1FD24CA4" w14:textId="77777777" w:rsidR="00636873" w:rsidRPr="0019005B" w:rsidRDefault="00636873" w:rsidP="005472F5">
      <w:pPr>
        <w:ind w:left="0" w:firstLine="720"/>
        <w:rPr>
          <w:szCs w:val="28"/>
          <w:lang w:val="ru-RU"/>
        </w:rPr>
      </w:pPr>
    </w:p>
    <w:p w14:paraId="14ABEF0B" w14:textId="5EB97A49" w:rsidR="00CA19D6" w:rsidRPr="0019005B" w:rsidRDefault="00CA19D6" w:rsidP="005561BD">
      <w:pPr>
        <w:ind w:left="720" w:firstLine="720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36E67798" wp14:editId="578C025A">
            <wp:extent cx="4398736" cy="1989234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27" cy="20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9056" w14:textId="0303CA59" w:rsidR="00CA19D6" w:rsidRPr="0019005B" w:rsidRDefault="00CA19D6" w:rsidP="005561BD">
      <w:pPr>
        <w:ind w:left="0" w:firstLine="720"/>
        <w:rPr>
          <w:szCs w:val="28"/>
          <w:lang w:val="ru-RU"/>
        </w:rPr>
      </w:pPr>
      <w:r w:rsidRPr="0019005B">
        <w:rPr>
          <w:rStyle w:val="ac"/>
          <w:rFonts w:eastAsia="OpenSymbol"/>
          <w:szCs w:val="28"/>
        </w:rPr>
        <w:tab/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Рисунок 3.5 – Пример добавления </w:t>
      </w:r>
      <w:proofErr w:type="spellStart"/>
      <w:r w:rsidRPr="0019005B">
        <w:rPr>
          <w:szCs w:val="28"/>
          <w:lang w:val="ru-RU"/>
        </w:rPr>
        <w:t>подинтерфейса</w:t>
      </w:r>
      <w:proofErr w:type="spellEnd"/>
    </w:p>
    <w:p w14:paraId="4011E66B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Далее нам откроется окно, где необходимо будет ввести адрес сети и маску.</w:t>
      </w:r>
    </w:p>
    <w:p w14:paraId="09C17309" w14:textId="77777777" w:rsidR="00CA19D6" w:rsidRPr="0019005B" w:rsidRDefault="00CA19D6" w:rsidP="00CA19D6">
      <w:pPr>
        <w:spacing w:line="240" w:lineRule="auto"/>
        <w:ind w:left="0" w:firstLine="720"/>
        <w:rPr>
          <w:szCs w:val="28"/>
          <w:lang w:val="ru-RU"/>
        </w:rPr>
      </w:pPr>
    </w:p>
    <w:p w14:paraId="5D66E3C7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4A4D81C7" wp14:editId="1CF14069">
            <wp:extent cx="4071374" cy="324557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35" cy="329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3C62" w14:textId="77777777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Рисунок 3.6– Пример настройки </w:t>
      </w:r>
      <w:proofErr w:type="spellStart"/>
      <w:r w:rsidRPr="0019005B">
        <w:rPr>
          <w:szCs w:val="28"/>
          <w:lang w:val="ru-RU"/>
        </w:rPr>
        <w:t>подинтерфейса</w:t>
      </w:r>
      <w:proofErr w:type="spellEnd"/>
    </w:p>
    <w:p w14:paraId="7B425570" w14:textId="77777777" w:rsidR="00CA19D6" w:rsidRPr="0019005B" w:rsidRDefault="00CA19D6" w:rsidP="005472F5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AD4A1B9" w14:textId="04EE13B0" w:rsidR="00CA19D6" w:rsidRPr="0019005B" w:rsidRDefault="005561BD" w:rsidP="005472F5">
      <w:pPr>
        <w:ind w:left="0" w:firstLine="720"/>
        <w:rPr>
          <w:szCs w:val="28"/>
          <w:lang w:val="ru-RU"/>
        </w:rPr>
      </w:pPr>
      <w:r w:rsidRPr="005561BD">
        <w:rPr>
          <w:color w:val="auto"/>
          <w:szCs w:val="28"/>
          <w:lang w:val="ru-RU"/>
        </w:rPr>
        <w:t>Нужно</w:t>
      </w:r>
      <w:r w:rsidR="00CA19D6" w:rsidRPr="005561BD">
        <w:rPr>
          <w:color w:val="auto"/>
          <w:szCs w:val="28"/>
          <w:lang w:val="ru-RU"/>
        </w:rPr>
        <w:t xml:space="preserve"> </w:t>
      </w:r>
      <w:r w:rsidR="00CA19D6" w:rsidRPr="0019005B">
        <w:rPr>
          <w:szCs w:val="28"/>
          <w:lang w:val="ru-RU"/>
        </w:rPr>
        <w:t xml:space="preserve">столько </w:t>
      </w:r>
      <w:proofErr w:type="spellStart"/>
      <w:r w:rsidR="00CA19D6" w:rsidRPr="0019005B">
        <w:rPr>
          <w:szCs w:val="28"/>
          <w:lang w:val="ru-RU"/>
        </w:rPr>
        <w:t>подинтерфейсов</w:t>
      </w:r>
      <w:proofErr w:type="spellEnd"/>
      <w:r w:rsidR="00CA19D6" w:rsidRPr="0019005B">
        <w:rPr>
          <w:szCs w:val="28"/>
          <w:lang w:val="ru-RU"/>
        </w:rPr>
        <w:t xml:space="preserve">, </w:t>
      </w:r>
      <w:r w:rsidR="00CA19D6" w:rsidRPr="005561BD">
        <w:rPr>
          <w:color w:val="auto"/>
          <w:szCs w:val="28"/>
          <w:lang w:val="ru-RU"/>
        </w:rPr>
        <w:t>сколько</w:t>
      </w:r>
      <w:r w:rsidRPr="005561BD">
        <w:rPr>
          <w:color w:val="auto"/>
          <w:szCs w:val="28"/>
          <w:lang w:val="ru-RU"/>
        </w:rPr>
        <w:t xml:space="preserve"> </w:t>
      </w:r>
      <w:r w:rsidR="00CA19D6" w:rsidRPr="0019005B">
        <w:rPr>
          <w:szCs w:val="28"/>
          <w:lang w:val="ru-RU"/>
        </w:rPr>
        <w:t xml:space="preserve">есть </w:t>
      </w:r>
      <w:proofErr w:type="spellStart"/>
      <w:r w:rsidR="00CA19D6" w:rsidRPr="0019005B">
        <w:rPr>
          <w:szCs w:val="28"/>
        </w:rPr>
        <w:t>vlan</w:t>
      </w:r>
      <w:proofErr w:type="spellEnd"/>
      <w:r w:rsidR="00CA19D6" w:rsidRPr="0019005B">
        <w:rPr>
          <w:szCs w:val="28"/>
          <w:lang w:val="ru-RU"/>
        </w:rPr>
        <w:t>-</w:t>
      </w:r>
      <w:proofErr w:type="spellStart"/>
      <w:r w:rsidR="00CA19D6" w:rsidRPr="0019005B">
        <w:rPr>
          <w:szCs w:val="28"/>
          <w:lang w:val="ru-RU"/>
        </w:rPr>
        <w:t>ов</w:t>
      </w:r>
      <w:proofErr w:type="spellEnd"/>
      <w:r w:rsidR="00CA19D6" w:rsidRPr="0019005B">
        <w:rPr>
          <w:szCs w:val="28"/>
          <w:lang w:val="ru-RU"/>
        </w:rPr>
        <w:t>. В таблице 3.15 представлена схема адресации для центрального роутера.</w:t>
      </w:r>
    </w:p>
    <w:p w14:paraId="0A4D0FC0" w14:textId="7DF076E8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Также на маршрутизаторе необходимо настроить </w:t>
      </w:r>
      <w:r w:rsidRPr="0019005B">
        <w:rPr>
          <w:szCs w:val="28"/>
        </w:rPr>
        <w:t>DHCP</w:t>
      </w:r>
      <w:r w:rsidRPr="0019005B">
        <w:rPr>
          <w:szCs w:val="28"/>
          <w:lang w:val="ru-RU"/>
        </w:rPr>
        <w:t xml:space="preserve"> для выдачи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 адресов для беспроводных устройств.</w:t>
      </w:r>
    </w:p>
    <w:p w14:paraId="4961EE8C" w14:textId="26E2A723" w:rsidR="00CA19D6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Пример настройки </w:t>
      </w:r>
      <w:r w:rsidRPr="0019005B">
        <w:rPr>
          <w:szCs w:val="28"/>
        </w:rPr>
        <w:t>DHCP</w:t>
      </w:r>
      <w:r w:rsidRPr="0019005B">
        <w:rPr>
          <w:szCs w:val="28"/>
          <w:lang w:val="ru-RU"/>
        </w:rPr>
        <w:t xml:space="preserve"> для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4 адресов:</w:t>
      </w:r>
    </w:p>
    <w:p w14:paraId="6032A4E8" w14:textId="77777777" w:rsidR="00A90AF0" w:rsidRPr="0019005B" w:rsidRDefault="00A90AF0" w:rsidP="005472F5">
      <w:pPr>
        <w:ind w:left="0" w:firstLine="720"/>
        <w:rPr>
          <w:szCs w:val="28"/>
          <w:lang w:val="ru-RU"/>
        </w:rPr>
      </w:pPr>
    </w:p>
    <w:p w14:paraId="4D095ABC" w14:textId="77777777" w:rsidR="00CA19D6" w:rsidRPr="005472F5" w:rsidRDefault="00CA19D6" w:rsidP="005472F5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ip</w:t>
      </w:r>
      <w:proofErr w:type="spell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 xml:space="preserve"> </w:t>
      </w: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dhcp</w:t>
      </w:r>
      <w:proofErr w:type="spell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 xml:space="preserve"> pool wireless</w:t>
      </w:r>
    </w:p>
    <w:p w14:paraId="7AEAAB05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 xml:space="preserve">address </w:t>
      </w:r>
      <w:r w:rsidRPr="005472F5">
        <w:rPr>
          <w:rFonts w:ascii="Courier New" w:hAnsi="Courier New" w:cs="Courier New"/>
          <w:sz w:val="24"/>
          <w:szCs w:val="24"/>
        </w:rPr>
        <w:t>192.168.0.19/28 - 192.168.0.28/28</w:t>
      </w:r>
    </w:p>
    <w:p w14:paraId="17AFDF06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default-router 192.168.0.17</w:t>
      </w:r>
    </w:p>
    <w:p w14:paraId="510B9490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dns</w:t>
      </w:r>
      <w:proofErr w:type="spell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-server 8.8.8.8</w:t>
      </w:r>
    </w:p>
    <w:p w14:paraId="2E3DE897" w14:textId="11ED4528" w:rsidR="00CA19D6" w:rsidRDefault="00CA19D6" w:rsidP="005472F5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lease 0 12 0</w:t>
      </w:r>
    </w:p>
    <w:p w14:paraId="5682C015" w14:textId="77777777" w:rsidR="00A90AF0" w:rsidRPr="005472F5" w:rsidRDefault="00A90AF0" w:rsidP="005472F5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</w:p>
    <w:p w14:paraId="1810B4FC" w14:textId="710FDA70" w:rsidR="00CA19D6" w:rsidRDefault="00CA19D6" w:rsidP="00CA19D6">
      <w:pPr>
        <w:spacing w:after="60"/>
        <w:ind w:left="0" w:firstLine="720"/>
        <w:rPr>
          <w:rStyle w:val="hljs-attr"/>
          <w:rFonts w:eastAsia="OpenSymbol"/>
          <w:color w:val="111111"/>
          <w:szCs w:val="28"/>
          <w:lang w:val="ru-RU"/>
        </w:rPr>
      </w:pPr>
      <w:r w:rsidRPr="007400E3">
        <w:rPr>
          <w:rStyle w:val="hljs-attr"/>
          <w:rFonts w:eastAsia="OpenSymbol"/>
          <w:color w:val="111111"/>
          <w:szCs w:val="28"/>
          <w:lang w:val="ru-RU"/>
        </w:rPr>
        <w:t xml:space="preserve">По заданию необходимо обеспечить доступ в интернет через </w:t>
      </w:r>
      <w:proofErr w:type="spellStart"/>
      <w:r w:rsidRPr="0019005B">
        <w:rPr>
          <w:rStyle w:val="hljs-attr"/>
          <w:rFonts w:eastAsia="OpenSymbol"/>
          <w:color w:val="111111"/>
          <w:szCs w:val="28"/>
        </w:rPr>
        <w:t>IPv</w:t>
      </w:r>
      <w:proofErr w:type="spellEnd"/>
      <w:r w:rsidRPr="007400E3">
        <w:rPr>
          <w:rStyle w:val="hljs-attr"/>
          <w:rFonts w:eastAsia="OpenSymbol"/>
          <w:color w:val="111111"/>
          <w:szCs w:val="28"/>
          <w:lang w:val="ru-RU"/>
        </w:rPr>
        <w:t xml:space="preserve">6, следовательно, необходимо также настроить и выдачу </w:t>
      </w:r>
      <w:proofErr w:type="spellStart"/>
      <w:r w:rsidRPr="0019005B">
        <w:rPr>
          <w:rStyle w:val="hljs-attr"/>
          <w:rFonts w:eastAsia="OpenSymbol"/>
          <w:color w:val="111111"/>
          <w:szCs w:val="28"/>
        </w:rPr>
        <w:t>IPv</w:t>
      </w:r>
      <w:proofErr w:type="spellEnd"/>
      <w:r w:rsidRPr="007400E3">
        <w:rPr>
          <w:rStyle w:val="hljs-attr"/>
          <w:rFonts w:eastAsia="OpenSymbol"/>
          <w:color w:val="111111"/>
          <w:szCs w:val="28"/>
          <w:lang w:val="ru-RU"/>
        </w:rPr>
        <w:t xml:space="preserve">6 адресов через </w:t>
      </w:r>
      <w:r w:rsidRPr="0019005B">
        <w:rPr>
          <w:rStyle w:val="hljs-attr"/>
          <w:rFonts w:eastAsia="OpenSymbol"/>
          <w:color w:val="111111"/>
          <w:szCs w:val="28"/>
        </w:rPr>
        <w:t>DHCP</w:t>
      </w:r>
      <w:r w:rsidRPr="007400E3">
        <w:rPr>
          <w:rStyle w:val="hljs-attr"/>
          <w:rFonts w:eastAsia="OpenSymbol"/>
          <w:color w:val="111111"/>
          <w:szCs w:val="28"/>
          <w:lang w:val="ru-RU"/>
        </w:rPr>
        <w:t xml:space="preserve">: </w:t>
      </w:r>
      <w:r w:rsidRPr="007400E3">
        <w:rPr>
          <w:rStyle w:val="hljs-attr"/>
          <w:rFonts w:eastAsia="OpenSymbol"/>
          <w:color w:val="111111"/>
          <w:szCs w:val="28"/>
          <w:lang w:val="ru-RU"/>
        </w:rPr>
        <w:tab/>
      </w:r>
    </w:p>
    <w:p w14:paraId="083C01B6" w14:textId="77777777" w:rsidR="00A90AF0" w:rsidRPr="007400E3" w:rsidRDefault="00A90AF0" w:rsidP="00CA19D6">
      <w:pPr>
        <w:spacing w:after="60"/>
        <w:ind w:left="0" w:firstLine="720"/>
        <w:rPr>
          <w:rStyle w:val="hljs-attr"/>
          <w:rFonts w:eastAsia="OpenSymbol"/>
          <w:color w:val="111111"/>
          <w:szCs w:val="28"/>
          <w:lang w:val="ru-RU"/>
        </w:rPr>
      </w:pPr>
    </w:p>
    <w:p w14:paraId="53FBF000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ip</w:t>
      </w:r>
      <w:proofErr w:type="spell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 xml:space="preserve"> </w:t>
      </w: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dhcp</w:t>
      </w:r>
      <w:proofErr w:type="spell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 xml:space="preserve"> pool wireless</w:t>
      </w:r>
    </w:p>
    <w:p w14:paraId="033322A5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address 2001:67</w:t>
      </w:r>
      <w:proofErr w:type="gram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c:1058:2</w:t>
      </w:r>
      <w:proofErr w:type="gramEnd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::2/64- 2001:67c:1058:2::11/64</w:t>
      </w:r>
    </w:p>
    <w:p w14:paraId="5BC4C3F8" w14:textId="77777777" w:rsidR="00CA19D6" w:rsidRPr="005472F5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default-router 192.168.0.17</w:t>
      </w:r>
    </w:p>
    <w:p w14:paraId="269EEB7F" w14:textId="77777777" w:rsidR="00CA19D6" w:rsidRPr="006609D3" w:rsidRDefault="00CA19D6" w:rsidP="00CA19D6">
      <w:pPr>
        <w:spacing w:after="60"/>
        <w:ind w:left="0" w:firstLine="720"/>
        <w:rPr>
          <w:rStyle w:val="hljs-attr"/>
          <w:rFonts w:ascii="Courier New" w:eastAsia="OpenSymbol" w:hAnsi="Courier New" w:cs="Courier New"/>
          <w:color w:val="111111"/>
          <w:sz w:val="24"/>
          <w:szCs w:val="24"/>
          <w:lang w:val="ru-RU"/>
        </w:rPr>
      </w:pPr>
      <w:proofErr w:type="spellStart"/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dns</w:t>
      </w:r>
      <w:proofErr w:type="spellEnd"/>
      <w:r w:rsidRPr="006609D3">
        <w:rPr>
          <w:rStyle w:val="hljs-attr"/>
          <w:rFonts w:ascii="Courier New" w:eastAsia="OpenSymbol" w:hAnsi="Courier New" w:cs="Courier New"/>
          <w:color w:val="111111"/>
          <w:sz w:val="24"/>
          <w:szCs w:val="24"/>
          <w:lang w:val="ru-RU"/>
        </w:rPr>
        <w:t>-</w:t>
      </w: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server</w:t>
      </w:r>
      <w:r w:rsidRPr="006609D3">
        <w:rPr>
          <w:rStyle w:val="hljs-attr"/>
          <w:rFonts w:ascii="Courier New" w:eastAsia="OpenSymbol" w:hAnsi="Courier New" w:cs="Courier New"/>
          <w:color w:val="111111"/>
          <w:sz w:val="24"/>
          <w:szCs w:val="24"/>
          <w:lang w:val="ru-RU"/>
        </w:rPr>
        <w:t xml:space="preserve"> 8.8.8.8</w:t>
      </w:r>
    </w:p>
    <w:p w14:paraId="32FF9BAD" w14:textId="10BC9D88" w:rsidR="005561BD" w:rsidRPr="005561BD" w:rsidRDefault="00CA19D6" w:rsidP="005561BD">
      <w:pPr>
        <w:spacing w:after="60"/>
        <w:ind w:left="0" w:firstLine="720"/>
        <w:rPr>
          <w:rFonts w:ascii="Courier New" w:eastAsia="OpenSymbol" w:hAnsi="Courier New" w:cs="Courier New"/>
          <w:color w:val="111111"/>
          <w:sz w:val="24"/>
          <w:szCs w:val="24"/>
          <w:lang w:val="ru-RU"/>
        </w:rPr>
      </w:pPr>
      <w:r w:rsidRPr="005472F5">
        <w:rPr>
          <w:rStyle w:val="hljs-attr"/>
          <w:rFonts w:ascii="Courier New" w:eastAsia="OpenSymbol" w:hAnsi="Courier New" w:cs="Courier New"/>
          <w:color w:val="111111"/>
          <w:sz w:val="24"/>
          <w:szCs w:val="24"/>
        </w:rPr>
        <w:t>lease</w:t>
      </w:r>
      <w:r w:rsidRPr="006609D3">
        <w:rPr>
          <w:rStyle w:val="hljs-attr"/>
          <w:rFonts w:ascii="Courier New" w:eastAsia="OpenSymbol" w:hAnsi="Courier New" w:cs="Courier New"/>
          <w:color w:val="111111"/>
          <w:sz w:val="24"/>
          <w:szCs w:val="24"/>
          <w:lang w:val="ru-RU"/>
        </w:rPr>
        <w:t xml:space="preserve"> 0 12 0</w:t>
      </w:r>
    </w:p>
    <w:p w14:paraId="7CD94F9D" w14:textId="77777777" w:rsidR="00CA19D6" w:rsidRPr="0019005B" w:rsidRDefault="00CA19D6" w:rsidP="005472F5">
      <w:pPr>
        <w:ind w:left="0" w:firstLine="0"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>Таблица 3.15 – Схема адресации центрального роутера</w:t>
      </w:r>
    </w:p>
    <w:tbl>
      <w:tblPr>
        <w:tblW w:w="91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1620"/>
        <w:gridCol w:w="2160"/>
        <w:gridCol w:w="2542"/>
      </w:tblGrid>
      <w:tr w:rsidR="00CA19D6" w:rsidRPr="0019005B" w14:paraId="644663F2" w14:textId="77777777" w:rsidTr="005472F5">
        <w:trPr>
          <w:trHeight w:val="686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030F2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Назначение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297F1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VLAN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BE533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Адрес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подсети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4978A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Маска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подсети</w:t>
            </w:r>
            <w:proofErr w:type="spellEnd"/>
          </w:p>
        </w:tc>
      </w:tr>
      <w:tr w:rsidR="00CA19D6" w:rsidRPr="0019005B" w14:paraId="6B30AB16" w14:textId="77777777" w:rsidTr="005472F5">
        <w:trPr>
          <w:trHeight w:val="643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51A72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Стационарные</w:t>
            </w:r>
            <w:proofErr w:type="spellEnd"/>
            <w:r w:rsidRPr="0019005B">
              <w:rPr>
                <w:szCs w:val="28"/>
              </w:rPr>
              <w:t xml:space="preserve"> </w:t>
            </w:r>
            <w:proofErr w:type="spellStart"/>
            <w:r w:rsidRPr="0019005B">
              <w:rPr>
                <w:szCs w:val="28"/>
              </w:rPr>
              <w:t>подключения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477F5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AC540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192.168.0.1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DFA85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255.255.255.240</w:t>
            </w:r>
          </w:p>
        </w:tc>
      </w:tr>
      <w:tr w:rsidR="00CA19D6" w:rsidRPr="0019005B" w14:paraId="24071CE5" w14:textId="77777777" w:rsidTr="005472F5">
        <w:trPr>
          <w:trHeight w:val="686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064FA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Беспроводная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E9993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64C35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192.168.0.17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662C0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255.255.255.240</w:t>
            </w:r>
          </w:p>
        </w:tc>
      </w:tr>
      <w:tr w:rsidR="00CA19D6" w:rsidRPr="0019005B" w14:paraId="30FB10A2" w14:textId="77777777" w:rsidTr="005472F5">
        <w:trPr>
          <w:trHeight w:val="643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C390F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proofErr w:type="spellStart"/>
            <w:r w:rsidRPr="0019005B">
              <w:rPr>
                <w:szCs w:val="28"/>
              </w:rPr>
              <w:t>Административная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5D34E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30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855E4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192.168.0.33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3DDA7" w14:textId="77777777" w:rsidR="00CA19D6" w:rsidRPr="0019005B" w:rsidRDefault="00CA19D6" w:rsidP="005472F5">
            <w:pPr>
              <w:ind w:left="0" w:firstLine="0"/>
              <w:jc w:val="center"/>
              <w:rPr>
                <w:szCs w:val="28"/>
              </w:rPr>
            </w:pPr>
            <w:r w:rsidRPr="0019005B">
              <w:rPr>
                <w:szCs w:val="28"/>
              </w:rPr>
              <w:t>255.255.255.248</w:t>
            </w:r>
          </w:p>
        </w:tc>
      </w:tr>
    </w:tbl>
    <w:p w14:paraId="2BA5A962" w14:textId="77777777" w:rsidR="00790CC3" w:rsidRDefault="00790CC3" w:rsidP="00F345E4">
      <w:pPr>
        <w:pStyle w:val="Style2"/>
        <w:spacing w:before="0" w:after="0"/>
        <w:ind w:left="0" w:firstLine="710"/>
        <w:rPr>
          <w:lang w:val="ru-RU"/>
        </w:rPr>
      </w:pPr>
    </w:p>
    <w:p w14:paraId="3759CA3F" w14:textId="543C62C3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8" w:name="_Toc153800139"/>
      <w:r w:rsidRPr="00D15F40">
        <w:rPr>
          <w:lang w:val="ru-RU"/>
        </w:rPr>
        <w:t>3.11 Настройка ПК и маршрутизации между ними</w:t>
      </w:r>
      <w:bookmarkEnd w:id="48"/>
    </w:p>
    <w:p w14:paraId="0AB097D3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3BD3153" w14:textId="2842B6AE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ПК требуется настроить статическую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4 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маршрутизацию.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</w:t>
      </w:r>
      <w:r w:rsidRPr="004D6EC8">
        <w:rPr>
          <w:color w:val="auto"/>
          <w:szCs w:val="28"/>
          <w:lang w:val="ru-RU"/>
        </w:rPr>
        <w:t xml:space="preserve">Сперва </w:t>
      </w:r>
      <w:r w:rsidR="004D6EC8" w:rsidRPr="004D6EC8">
        <w:rPr>
          <w:color w:val="auto"/>
          <w:szCs w:val="28"/>
          <w:lang w:val="ru-RU"/>
        </w:rPr>
        <w:t>надо включить</w:t>
      </w:r>
      <w:r w:rsidRPr="004D6EC8">
        <w:rPr>
          <w:color w:val="auto"/>
          <w:szCs w:val="28"/>
          <w:lang w:val="ru-RU"/>
        </w:rPr>
        <w:t xml:space="preserve">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на центральном роутере и зададим ему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адрес. Пример настройки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на роутере показан на </w:t>
      </w:r>
      <w:r w:rsidRPr="00A90AF0">
        <w:rPr>
          <w:color w:val="000000" w:themeColor="text1"/>
          <w:szCs w:val="28"/>
          <w:lang w:val="ru-RU"/>
        </w:rPr>
        <w:t>рисунке 3.</w:t>
      </w:r>
      <w:r w:rsidR="00A90AF0" w:rsidRPr="00A90AF0">
        <w:rPr>
          <w:color w:val="000000" w:themeColor="text1"/>
          <w:szCs w:val="28"/>
          <w:lang w:val="ru-RU"/>
        </w:rPr>
        <w:t>7</w:t>
      </w:r>
      <w:r w:rsidRPr="00A90AF0">
        <w:rPr>
          <w:color w:val="000000" w:themeColor="text1"/>
          <w:szCs w:val="28"/>
          <w:lang w:val="ru-RU"/>
        </w:rPr>
        <w:t>.</w:t>
      </w:r>
    </w:p>
    <w:p w14:paraId="7C1A156A" w14:textId="77777777" w:rsidR="00CA19D6" w:rsidRPr="0019005B" w:rsidRDefault="00CA19D6" w:rsidP="00CA19D6">
      <w:pPr>
        <w:spacing w:line="240" w:lineRule="auto"/>
        <w:ind w:left="0" w:firstLine="720"/>
        <w:rPr>
          <w:szCs w:val="28"/>
          <w:lang w:val="ru-RU"/>
        </w:rPr>
      </w:pPr>
    </w:p>
    <w:p w14:paraId="0FB482AA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1C5CF899" wp14:editId="4CC01A84">
            <wp:extent cx="4440114" cy="46824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61" cy="472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70AD" w14:textId="77777777" w:rsidR="00CA19D6" w:rsidRPr="0019005B" w:rsidRDefault="00CA19D6" w:rsidP="00CA19D6">
      <w:pPr>
        <w:spacing w:line="240" w:lineRule="auto"/>
        <w:ind w:left="0" w:firstLine="720"/>
        <w:rPr>
          <w:szCs w:val="28"/>
        </w:rPr>
      </w:pPr>
    </w:p>
    <w:p w14:paraId="3AC06A2D" w14:textId="77777777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Рисунок 3.7 – Пример настройки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на роутере</w:t>
      </w:r>
    </w:p>
    <w:p w14:paraId="02B60536" w14:textId="77777777" w:rsidR="00CA19D6" w:rsidRPr="0019005B" w:rsidRDefault="00CA19D6" w:rsidP="005472F5">
      <w:pPr>
        <w:spacing w:line="240" w:lineRule="auto"/>
        <w:ind w:left="0" w:firstLine="720"/>
        <w:rPr>
          <w:szCs w:val="28"/>
          <w:lang w:val="ru-RU"/>
        </w:rPr>
      </w:pPr>
    </w:p>
    <w:p w14:paraId="1BF29953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lastRenderedPageBreak/>
        <w:t xml:space="preserve">Настройка адресов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4 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на ПК с </w:t>
      </w:r>
      <w:r w:rsidRPr="0019005B">
        <w:rPr>
          <w:szCs w:val="28"/>
        </w:rPr>
        <w:t>Windows</w:t>
      </w:r>
      <w:r w:rsidRPr="0019005B">
        <w:rPr>
          <w:szCs w:val="28"/>
          <w:lang w:val="ru-RU"/>
        </w:rPr>
        <w:t xml:space="preserve"> производится по следующему алгоритму:</w:t>
      </w:r>
    </w:p>
    <w:p w14:paraId="44F0BB2E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1. Заходим в свойства </w:t>
      </w:r>
      <w:r w:rsidRPr="0019005B">
        <w:rPr>
          <w:szCs w:val="28"/>
        </w:rPr>
        <w:t>Ethernet</w:t>
      </w:r>
      <w:r w:rsidRPr="0019005B">
        <w:rPr>
          <w:szCs w:val="28"/>
          <w:lang w:val="ru-RU"/>
        </w:rPr>
        <w:t>.</w:t>
      </w:r>
    </w:p>
    <w:p w14:paraId="62499CC4" w14:textId="6300A758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2. Выбираем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 версии 4 (</w:t>
      </w:r>
      <w:r w:rsidRPr="0019005B">
        <w:rPr>
          <w:szCs w:val="28"/>
        </w:rPr>
        <w:t>TCP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), нажимаем кнопку «Свойства». Делаем поле «Использовать следующий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-адрес», заполняем поля «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-адрес» и «Маска подсети» соответствующими адресами из таблицы 3.5.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В поле «Основной шлюз» вводим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4 адрес центрального маршрутизатора. Окна настройки представлены </w:t>
      </w:r>
      <w:r w:rsidRPr="004D6EC8">
        <w:rPr>
          <w:color w:val="auto"/>
          <w:szCs w:val="28"/>
          <w:lang w:val="ru-RU"/>
        </w:rPr>
        <w:t>на рисунке 3.</w:t>
      </w:r>
      <w:r w:rsidR="004D6EC8" w:rsidRPr="004D6EC8">
        <w:rPr>
          <w:color w:val="auto"/>
          <w:szCs w:val="28"/>
          <w:lang w:val="ru-RU"/>
        </w:rPr>
        <w:t>8</w:t>
      </w:r>
      <w:r w:rsidRPr="004D6EC8">
        <w:rPr>
          <w:color w:val="auto"/>
          <w:szCs w:val="28"/>
          <w:lang w:val="ru-RU"/>
        </w:rPr>
        <w:t>.</w:t>
      </w:r>
    </w:p>
    <w:p w14:paraId="3D0FE8DD" w14:textId="195CAEBC" w:rsidR="00CA19D6" w:rsidRPr="0019005B" w:rsidRDefault="00CA19D6" w:rsidP="005472F5">
      <w:pPr>
        <w:ind w:left="0" w:firstLine="720"/>
        <w:rPr>
          <w:szCs w:val="28"/>
        </w:rPr>
      </w:pPr>
      <w:r w:rsidRPr="0019005B">
        <w:rPr>
          <w:szCs w:val="28"/>
          <w:lang w:val="ru-RU"/>
        </w:rPr>
        <w:t xml:space="preserve">3. Настройка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аналогична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4, только нужно выбрать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 версии 6 (</w:t>
      </w:r>
      <w:r w:rsidRPr="0019005B">
        <w:rPr>
          <w:szCs w:val="28"/>
        </w:rPr>
        <w:t>TCP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), и в окне настройки ввести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адреса ПК и маршрутизатора. </w:t>
      </w:r>
      <w:proofErr w:type="spellStart"/>
      <w:r w:rsidRPr="0019005B">
        <w:rPr>
          <w:szCs w:val="28"/>
        </w:rPr>
        <w:t>Окна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настройки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представлены</w:t>
      </w:r>
      <w:proofErr w:type="spellEnd"/>
      <w:r w:rsidRPr="0019005B">
        <w:rPr>
          <w:szCs w:val="28"/>
        </w:rPr>
        <w:t xml:space="preserve"> </w:t>
      </w:r>
      <w:proofErr w:type="spellStart"/>
      <w:r w:rsidRPr="0019005B">
        <w:rPr>
          <w:szCs w:val="28"/>
        </w:rPr>
        <w:t>на</w:t>
      </w:r>
      <w:proofErr w:type="spellEnd"/>
      <w:r w:rsidRPr="0019005B">
        <w:rPr>
          <w:szCs w:val="28"/>
        </w:rPr>
        <w:t xml:space="preserve"> </w:t>
      </w:r>
      <w:proofErr w:type="spellStart"/>
      <w:r w:rsidRPr="004D6EC8">
        <w:rPr>
          <w:color w:val="auto"/>
          <w:szCs w:val="28"/>
        </w:rPr>
        <w:t>рисунке</w:t>
      </w:r>
      <w:proofErr w:type="spellEnd"/>
      <w:r w:rsidRPr="004D6EC8">
        <w:rPr>
          <w:color w:val="auto"/>
          <w:szCs w:val="28"/>
        </w:rPr>
        <w:t xml:space="preserve"> 3.</w:t>
      </w:r>
      <w:r w:rsidR="004D6EC8">
        <w:rPr>
          <w:color w:val="auto"/>
          <w:szCs w:val="28"/>
          <w:lang w:val="ru-RU"/>
        </w:rPr>
        <w:t>9</w:t>
      </w:r>
      <w:r w:rsidRPr="004D6EC8">
        <w:rPr>
          <w:color w:val="auto"/>
          <w:szCs w:val="28"/>
        </w:rPr>
        <w:t>.</w:t>
      </w:r>
    </w:p>
    <w:p w14:paraId="26654213" w14:textId="77777777" w:rsidR="00CA19D6" w:rsidRPr="0019005B" w:rsidRDefault="00CA19D6" w:rsidP="00CA19D6">
      <w:pPr>
        <w:spacing w:line="240" w:lineRule="auto"/>
        <w:ind w:left="0" w:firstLine="720"/>
        <w:rPr>
          <w:szCs w:val="28"/>
        </w:rPr>
      </w:pPr>
    </w:p>
    <w:p w14:paraId="15A499F0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30A14A43" wp14:editId="37C3246A">
            <wp:extent cx="3814594" cy="233661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29" cy="237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4727" w14:textId="77777777" w:rsidR="00CA19D6" w:rsidRPr="004D6EC8" w:rsidRDefault="00CA19D6" w:rsidP="005472F5">
      <w:pPr>
        <w:spacing w:line="240" w:lineRule="auto"/>
        <w:ind w:left="0" w:firstLine="720"/>
        <w:rPr>
          <w:color w:val="auto"/>
          <w:szCs w:val="28"/>
        </w:rPr>
      </w:pPr>
    </w:p>
    <w:p w14:paraId="6060A17F" w14:textId="77777777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4D6EC8">
        <w:rPr>
          <w:color w:val="auto"/>
          <w:szCs w:val="28"/>
          <w:lang w:val="ru-RU"/>
        </w:rPr>
        <w:t xml:space="preserve">Рисунок 3.8 </w:t>
      </w:r>
      <w:r w:rsidRPr="0019005B">
        <w:rPr>
          <w:szCs w:val="28"/>
          <w:lang w:val="ru-RU"/>
        </w:rPr>
        <w:t xml:space="preserve">– Настройка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4 на ПК</w:t>
      </w:r>
    </w:p>
    <w:p w14:paraId="7620686A" w14:textId="77777777" w:rsidR="00CA19D6" w:rsidRPr="0019005B" w:rsidRDefault="00CA19D6" w:rsidP="005472F5">
      <w:pPr>
        <w:spacing w:line="240" w:lineRule="auto"/>
        <w:ind w:left="0" w:firstLine="720"/>
        <w:rPr>
          <w:szCs w:val="28"/>
          <w:lang w:val="ru-RU"/>
        </w:rPr>
      </w:pPr>
    </w:p>
    <w:p w14:paraId="54529E32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4D348A67" wp14:editId="4C98A873">
            <wp:extent cx="3679795" cy="190148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10" cy="194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CF64" w14:textId="77777777" w:rsidR="00CA19D6" w:rsidRPr="0019005B" w:rsidRDefault="00CA19D6" w:rsidP="005472F5">
      <w:pPr>
        <w:spacing w:line="240" w:lineRule="auto"/>
        <w:ind w:left="0" w:firstLine="720"/>
        <w:rPr>
          <w:szCs w:val="28"/>
        </w:rPr>
      </w:pPr>
    </w:p>
    <w:p w14:paraId="0E9FE009" w14:textId="77777777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Рисунок 3.9 – Настройка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на ПК</w:t>
      </w:r>
    </w:p>
    <w:p w14:paraId="2954742A" w14:textId="77777777" w:rsidR="00CA19D6" w:rsidRPr="0019005B" w:rsidRDefault="00CA19D6" w:rsidP="005472F5">
      <w:pPr>
        <w:spacing w:after="0"/>
        <w:ind w:left="0" w:firstLine="0"/>
        <w:rPr>
          <w:szCs w:val="28"/>
          <w:lang w:val="ru-RU" w:eastAsia="en-US"/>
        </w:rPr>
      </w:pPr>
    </w:p>
    <w:p w14:paraId="27F93E46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49" w:name="_Toc153800140"/>
      <w:r w:rsidRPr="00D15F40">
        <w:rPr>
          <w:lang w:val="ru-RU"/>
        </w:rPr>
        <w:t>3.12 Настройка точки доступа</w:t>
      </w:r>
      <w:bookmarkEnd w:id="49"/>
    </w:p>
    <w:p w14:paraId="1FD6B872" w14:textId="77777777" w:rsidR="00CA19D6" w:rsidRPr="0019005B" w:rsidRDefault="00CA19D6" w:rsidP="005472F5">
      <w:pPr>
        <w:spacing w:line="240" w:lineRule="auto"/>
        <w:ind w:left="0" w:firstLine="720"/>
        <w:rPr>
          <w:color w:val="auto"/>
          <w:szCs w:val="28"/>
          <w:lang w:val="ru-RU"/>
        </w:rPr>
      </w:pPr>
    </w:p>
    <w:p w14:paraId="0B6EA14E" w14:textId="32FCFBEF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На странице конфигурации </w:t>
      </w:r>
      <w:r w:rsidR="004D6EC8" w:rsidRPr="004D6EC8">
        <w:rPr>
          <w:color w:val="auto"/>
          <w:szCs w:val="28"/>
          <w:lang w:val="ru-RU"/>
        </w:rPr>
        <w:t>надо нажать</w:t>
      </w:r>
      <w:r w:rsidRPr="00A90AF0">
        <w:rPr>
          <w:color w:val="FF0000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кнопку Беспроводная сеть вариант, затем </w:t>
      </w:r>
      <w:r w:rsidR="004D6EC8" w:rsidRPr="004D6EC8">
        <w:rPr>
          <w:color w:val="auto"/>
          <w:szCs w:val="28"/>
          <w:lang w:val="ru-RU"/>
        </w:rPr>
        <w:t>нажать</w:t>
      </w:r>
      <w:r w:rsidRPr="004D6EC8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на Опрос на сайте вкладка в верхней части экрана. В </w:t>
      </w:r>
      <w:r w:rsidRPr="0019005B">
        <w:rPr>
          <w:szCs w:val="28"/>
          <w:lang w:val="ru-RU"/>
        </w:rPr>
        <w:lastRenderedPageBreak/>
        <w:t xml:space="preserve">разделе </w:t>
      </w:r>
      <w:r w:rsidRPr="0019005B">
        <w:rPr>
          <w:szCs w:val="28"/>
        </w:rPr>
        <w:t>Site</w:t>
      </w:r>
      <w:r w:rsidRPr="0019005B">
        <w:rPr>
          <w:szCs w:val="28"/>
          <w:lang w:val="ru-RU"/>
        </w:rPr>
        <w:t xml:space="preserve"> </w:t>
      </w:r>
      <w:r w:rsidRPr="004D6EC8">
        <w:rPr>
          <w:color w:val="auto"/>
          <w:szCs w:val="28"/>
        </w:rPr>
        <w:t>Survey</w:t>
      </w:r>
      <w:r w:rsidRPr="004D6EC8">
        <w:rPr>
          <w:color w:val="auto"/>
          <w:szCs w:val="28"/>
          <w:lang w:val="ru-RU"/>
        </w:rPr>
        <w:t xml:space="preserve"> </w:t>
      </w:r>
      <w:r w:rsidR="004D6EC8" w:rsidRPr="004D6EC8">
        <w:rPr>
          <w:color w:val="auto"/>
          <w:szCs w:val="28"/>
          <w:lang w:val="ru-RU"/>
        </w:rPr>
        <w:t>нужно выбрать</w:t>
      </w:r>
      <w:r w:rsidRPr="004D6EC8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беспроводной </w:t>
      </w:r>
      <w:r w:rsidRPr="0019005B">
        <w:rPr>
          <w:szCs w:val="28"/>
        </w:rPr>
        <w:t>SSID</w:t>
      </w:r>
      <w:r w:rsidRPr="0019005B">
        <w:rPr>
          <w:szCs w:val="28"/>
          <w:lang w:val="ru-RU"/>
        </w:rPr>
        <w:t xml:space="preserve"> вашего основного маршрутизатора и нажмите добавить профиль как показано на рисунке 3.1</w:t>
      </w:r>
      <w:r w:rsidR="00790CC3">
        <w:rPr>
          <w:szCs w:val="28"/>
          <w:lang w:val="ru-RU"/>
        </w:rPr>
        <w:t>0</w:t>
      </w:r>
      <w:r w:rsidRPr="0019005B">
        <w:rPr>
          <w:szCs w:val="28"/>
          <w:lang w:val="ru-RU"/>
        </w:rPr>
        <w:t>.</w:t>
      </w:r>
    </w:p>
    <w:p w14:paraId="2E2EEBCA" w14:textId="3055B599" w:rsidR="00CA19D6" w:rsidRPr="0019005B" w:rsidRDefault="008D5331" w:rsidP="005472F5">
      <w:pPr>
        <w:spacing w:line="240" w:lineRule="auto"/>
        <w:ind w:left="0" w:firstLine="720"/>
        <w:rPr>
          <w:szCs w:val="28"/>
          <w:lang w:val="ru-RU"/>
        </w:rPr>
      </w:pPr>
      <w:r w:rsidRPr="0019005B">
        <w:rPr>
          <w:noProof/>
          <w:szCs w:val="2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89CEEE4" wp14:editId="5F8A3B4F">
            <wp:simplePos x="0" y="0"/>
            <wp:positionH relativeFrom="column">
              <wp:posOffset>1302032</wp:posOffset>
            </wp:positionH>
            <wp:positionV relativeFrom="paragraph">
              <wp:posOffset>208915</wp:posOffset>
            </wp:positionV>
            <wp:extent cx="3653214" cy="1563674"/>
            <wp:effectExtent l="0" t="0" r="444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14" cy="15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87A49" w14:textId="2F963400" w:rsidR="00CA19D6" w:rsidRPr="002E396E" w:rsidRDefault="00CA19D6" w:rsidP="005472F5">
      <w:pPr>
        <w:ind w:left="0" w:firstLine="720"/>
        <w:rPr>
          <w:szCs w:val="28"/>
          <w:lang w:val="ru-RU"/>
        </w:rPr>
      </w:pPr>
    </w:p>
    <w:p w14:paraId="1B18392C" w14:textId="7B70D359" w:rsidR="00CA19D6" w:rsidRPr="002E396E" w:rsidRDefault="00CA19D6" w:rsidP="005472F5">
      <w:pPr>
        <w:spacing w:line="240" w:lineRule="auto"/>
        <w:ind w:left="0" w:firstLine="720"/>
        <w:rPr>
          <w:szCs w:val="28"/>
          <w:lang w:val="ru-RU"/>
        </w:rPr>
      </w:pPr>
    </w:p>
    <w:p w14:paraId="0A75D5B7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0AF941A4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2039B141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3CF8D2E1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2398FE59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3AC49C8D" w14:textId="77777777" w:rsidR="008D5331" w:rsidRDefault="008D5331" w:rsidP="005472F5">
      <w:pPr>
        <w:ind w:left="0" w:firstLine="720"/>
        <w:jc w:val="center"/>
        <w:rPr>
          <w:szCs w:val="28"/>
          <w:lang w:val="ru-RU"/>
        </w:rPr>
      </w:pPr>
    </w:p>
    <w:p w14:paraId="7E175821" w14:textId="331D644E" w:rsidR="00CA19D6" w:rsidRDefault="00CA19D6" w:rsidP="008D5331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Рисунок 3.1</w:t>
      </w:r>
      <w:r w:rsidR="00790CC3">
        <w:rPr>
          <w:szCs w:val="28"/>
          <w:lang w:val="ru-RU"/>
        </w:rPr>
        <w:t>0</w:t>
      </w:r>
      <w:r w:rsidRPr="0019005B">
        <w:rPr>
          <w:szCs w:val="28"/>
          <w:lang w:val="ru-RU"/>
        </w:rPr>
        <w:t xml:space="preserve"> – Добавление профиля для беспроводной точки доступа</w:t>
      </w:r>
    </w:p>
    <w:p w14:paraId="7B4D86DC" w14:textId="51C8C0FD" w:rsidR="004D6EC8" w:rsidRPr="0019005B" w:rsidRDefault="004D6EC8" w:rsidP="00790CC3">
      <w:pPr>
        <w:ind w:left="0" w:firstLine="720"/>
        <w:rPr>
          <w:szCs w:val="28"/>
          <w:lang w:val="ru-RU"/>
        </w:rPr>
      </w:pPr>
    </w:p>
    <w:p w14:paraId="609CEA6A" w14:textId="47D5025F" w:rsidR="00CA19D6" w:rsidRPr="008D5331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На экране настройки профиля мож</w:t>
      </w:r>
      <w:r w:rsidR="004D6EC8">
        <w:rPr>
          <w:szCs w:val="28"/>
          <w:lang w:val="ru-RU"/>
        </w:rPr>
        <w:t>но</w:t>
      </w:r>
      <w:r w:rsidRPr="0019005B">
        <w:rPr>
          <w:szCs w:val="28"/>
          <w:lang w:val="ru-RU"/>
        </w:rPr>
        <w:t xml:space="preserve"> указать имя профиля и установить свои настройки безопасности. </w:t>
      </w:r>
      <w:r w:rsidRPr="008D5331">
        <w:rPr>
          <w:szCs w:val="28"/>
          <w:lang w:val="ru-RU"/>
        </w:rPr>
        <w:t xml:space="preserve">После установки </w:t>
      </w:r>
      <w:r w:rsidR="004D6EC8" w:rsidRPr="004D6EC8">
        <w:rPr>
          <w:color w:val="auto"/>
          <w:szCs w:val="28"/>
          <w:lang w:val="ru-RU"/>
        </w:rPr>
        <w:t>надо нажать</w:t>
      </w:r>
      <w:r w:rsidRPr="004D6EC8">
        <w:rPr>
          <w:color w:val="auto"/>
          <w:szCs w:val="28"/>
          <w:lang w:val="ru-RU"/>
        </w:rPr>
        <w:t xml:space="preserve"> </w:t>
      </w:r>
      <w:r w:rsidRPr="008D5331">
        <w:rPr>
          <w:szCs w:val="28"/>
          <w:lang w:val="ru-RU"/>
        </w:rPr>
        <w:t>Применить. Пример настройки показан на рисунке 3.</w:t>
      </w:r>
      <w:r w:rsidRPr="0019005B">
        <w:rPr>
          <w:szCs w:val="28"/>
          <w:lang w:val="ru-RU"/>
        </w:rPr>
        <w:t>1</w:t>
      </w:r>
      <w:r w:rsidR="00790CC3">
        <w:rPr>
          <w:szCs w:val="28"/>
          <w:lang w:val="ru-RU"/>
        </w:rPr>
        <w:t>1</w:t>
      </w:r>
      <w:r w:rsidRPr="008D5331">
        <w:rPr>
          <w:szCs w:val="28"/>
          <w:lang w:val="ru-RU"/>
        </w:rPr>
        <w:t>.</w:t>
      </w:r>
    </w:p>
    <w:p w14:paraId="7ED9CB3B" w14:textId="77777777" w:rsidR="00CA19D6" w:rsidRPr="008D5331" w:rsidRDefault="00CA19D6" w:rsidP="005472F5">
      <w:pPr>
        <w:spacing w:line="240" w:lineRule="auto"/>
        <w:ind w:left="0" w:firstLine="720"/>
        <w:rPr>
          <w:szCs w:val="28"/>
          <w:lang w:val="ru-RU"/>
        </w:rPr>
      </w:pPr>
    </w:p>
    <w:p w14:paraId="045697C4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noProof/>
          <w:szCs w:val="28"/>
          <w:bdr w:val="none" w:sz="0" w:space="0" w:color="auto" w:frame="1"/>
        </w:rPr>
        <w:drawing>
          <wp:inline distT="0" distB="0" distL="0" distR="0" wp14:anchorId="1ED81ED7" wp14:editId="77A86110">
            <wp:extent cx="4474306" cy="2287633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03" cy="230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DB1A" w14:textId="042B4685" w:rsidR="00CA19D6" w:rsidRPr="0019005B" w:rsidRDefault="00CA19D6" w:rsidP="005472F5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Рисунок 3.1</w:t>
      </w:r>
      <w:r w:rsidR="00790CC3">
        <w:rPr>
          <w:szCs w:val="28"/>
          <w:lang w:val="ru-RU"/>
        </w:rPr>
        <w:t>1</w:t>
      </w:r>
      <w:r w:rsidRPr="0019005B">
        <w:rPr>
          <w:szCs w:val="28"/>
          <w:lang w:val="ru-RU"/>
        </w:rPr>
        <w:t xml:space="preserve"> – </w:t>
      </w:r>
      <w:r w:rsidR="004D6EC8">
        <w:rPr>
          <w:szCs w:val="28"/>
          <w:lang w:val="ru-RU"/>
        </w:rPr>
        <w:t>Пример н</w:t>
      </w:r>
      <w:r w:rsidRPr="0019005B">
        <w:rPr>
          <w:szCs w:val="28"/>
          <w:lang w:val="ru-RU"/>
        </w:rPr>
        <w:t>астройк</w:t>
      </w:r>
      <w:r w:rsidR="004D6EC8">
        <w:rPr>
          <w:szCs w:val="28"/>
          <w:lang w:val="ru-RU"/>
        </w:rPr>
        <w:t>и</w:t>
      </w:r>
      <w:r w:rsidRPr="0019005B">
        <w:rPr>
          <w:szCs w:val="28"/>
          <w:lang w:val="ru-RU"/>
        </w:rPr>
        <w:t xml:space="preserve"> беспроводной сети</w:t>
      </w:r>
    </w:p>
    <w:p w14:paraId="33CA1DF5" w14:textId="77777777" w:rsidR="00CA19D6" w:rsidRPr="0019005B" w:rsidRDefault="00CA19D6" w:rsidP="005472F5">
      <w:pPr>
        <w:spacing w:line="240" w:lineRule="auto"/>
        <w:ind w:left="0" w:firstLine="720"/>
        <w:rPr>
          <w:szCs w:val="28"/>
          <w:lang w:val="ru-RU"/>
        </w:rPr>
      </w:pPr>
    </w:p>
    <w:p w14:paraId="6BEC0B9B" w14:textId="69842030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При нажатии на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-адрес и маску подсети </w:t>
      </w:r>
      <w:r w:rsidR="004D6EC8">
        <w:rPr>
          <w:szCs w:val="28"/>
          <w:lang w:val="ru-RU"/>
        </w:rPr>
        <w:t>можно</w:t>
      </w:r>
      <w:r w:rsidRPr="0019005B">
        <w:rPr>
          <w:szCs w:val="28"/>
          <w:lang w:val="ru-RU"/>
        </w:rPr>
        <w:t xml:space="preserve"> поменять адрес маршрутизатора, в </w:t>
      </w:r>
      <w:r w:rsidR="004D6EC8" w:rsidRPr="004D6EC8">
        <w:rPr>
          <w:color w:val="auto"/>
          <w:szCs w:val="28"/>
          <w:lang w:val="ru-RU"/>
        </w:rPr>
        <w:t>этом</w:t>
      </w:r>
      <w:r w:rsidRPr="004D6EC8">
        <w:rPr>
          <w:color w:val="auto"/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>случае необходимо установить 192.168.0.18/28.</w:t>
      </w:r>
    </w:p>
    <w:p w14:paraId="59861DB6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</w:p>
    <w:p w14:paraId="092EB83F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0" w:name="_Toc153800141"/>
      <w:r w:rsidRPr="00D15F40">
        <w:rPr>
          <w:lang w:val="ru-RU"/>
        </w:rPr>
        <w:t>3.13 Настройка веб-сервера</w:t>
      </w:r>
      <w:bookmarkEnd w:id="50"/>
    </w:p>
    <w:p w14:paraId="605EF64B" w14:textId="77777777" w:rsidR="00CA19D6" w:rsidRPr="0019005B" w:rsidRDefault="00CA19D6" w:rsidP="005472F5">
      <w:pPr>
        <w:tabs>
          <w:tab w:val="left" w:pos="60"/>
        </w:tabs>
        <w:spacing w:after="0" w:line="240" w:lineRule="auto"/>
        <w:ind w:left="0" w:firstLine="720"/>
        <w:contextualSpacing/>
        <w:rPr>
          <w:color w:val="auto"/>
          <w:szCs w:val="28"/>
          <w:lang w:val="ru-RU"/>
        </w:rPr>
      </w:pPr>
    </w:p>
    <w:p w14:paraId="361B77EF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начала, как и в настройках ПК серверу необходимо дать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>-адрес.</w:t>
      </w:r>
      <w:r w:rsidRPr="0019005B">
        <w:rPr>
          <w:szCs w:val="28"/>
          <w:lang w:val="ru-RU"/>
        </w:rPr>
        <w:br/>
        <w:t xml:space="preserve">В качестве операционной системы для сервера будет использована </w:t>
      </w:r>
      <w:r w:rsidRPr="0019005B">
        <w:rPr>
          <w:szCs w:val="28"/>
        </w:rPr>
        <w:t>Linux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Ubuntu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Server</w:t>
      </w:r>
      <w:r w:rsidRPr="0019005B">
        <w:rPr>
          <w:szCs w:val="28"/>
          <w:lang w:val="ru-RU"/>
        </w:rPr>
        <w:t xml:space="preserve">. Для настройки веб-сервера будет использоваться одно из самых популярных решений – 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 xml:space="preserve">. </w:t>
      </w:r>
    </w:p>
    <w:p w14:paraId="3FDDC6FE" w14:textId="4CA4C767" w:rsidR="005472F5" w:rsidRPr="004D6EC8" w:rsidRDefault="00CA19D6" w:rsidP="004D6EC8">
      <w:pPr>
        <w:ind w:left="0" w:firstLine="720"/>
        <w:rPr>
          <w:color w:val="111111"/>
          <w:szCs w:val="28"/>
          <w:lang w:val="ru-RU" w:eastAsia="ru-RU"/>
        </w:rPr>
      </w:pPr>
      <w:r w:rsidRPr="0019005B">
        <w:rPr>
          <w:szCs w:val="28"/>
          <w:lang w:val="ru-RU"/>
        </w:rPr>
        <w:t xml:space="preserve">Для начала работы необходимо настроить статические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4 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 xml:space="preserve">6 адреса на сервере. </w:t>
      </w:r>
      <w:r w:rsidRPr="0019005B">
        <w:rPr>
          <w:color w:val="111111"/>
          <w:szCs w:val="28"/>
          <w:lang w:val="ru-RU" w:eastAsia="ru-RU"/>
        </w:rPr>
        <w:t xml:space="preserve">Для настройки </w:t>
      </w:r>
      <w:proofErr w:type="spellStart"/>
      <w:r w:rsidRPr="0019005B">
        <w:rPr>
          <w:color w:val="111111"/>
          <w:szCs w:val="28"/>
          <w:lang w:eastAsia="ru-RU"/>
        </w:rPr>
        <w:t>IPv</w:t>
      </w:r>
      <w:proofErr w:type="spellEnd"/>
      <w:r w:rsidRPr="0019005B">
        <w:rPr>
          <w:color w:val="111111"/>
          <w:szCs w:val="28"/>
          <w:lang w:val="ru-RU" w:eastAsia="ru-RU"/>
        </w:rPr>
        <w:t>4 необходимо открыть файл /</w:t>
      </w:r>
      <w:proofErr w:type="spellStart"/>
      <w:r w:rsidRPr="0019005B">
        <w:rPr>
          <w:color w:val="111111"/>
          <w:szCs w:val="28"/>
          <w:lang w:val="ru-RU" w:eastAsia="ru-RU"/>
        </w:rPr>
        <w:t>etc</w:t>
      </w:r>
      <w:proofErr w:type="spellEnd"/>
      <w:r w:rsidRPr="0019005B">
        <w:rPr>
          <w:color w:val="111111"/>
          <w:szCs w:val="28"/>
          <w:lang w:val="ru-RU" w:eastAsia="ru-RU"/>
        </w:rPr>
        <w:t>/</w:t>
      </w:r>
      <w:proofErr w:type="spellStart"/>
      <w:r w:rsidRPr="0019005B">
        <w:rPr>
          <w:color w:val="111111"/>
          <w:szCs w:val="28"/>
          <w:lang w:val="ru-RU" w:eastAsia="ru-RU"/>
        </w:rPr>
        <w:t>netplan</w:t>
      </w:r>
      <w:proofErr w:type="spellEnd"/>
      <w:r w:rsidRPr="0019005B">
        <w:rPr>
          <w:color w:val="111111"/>
          <w:szCs w:val="28"/>
          <w:lang w:val="ru-RU" w:eastAsia="ru-RU"/>
        </w:rPr>
        <w:t>/00-installer-config.yaml и добавить следующие строки:</w:t>
      </w:r>
    </w:p>
    <w:p w14:paraId="3EB270FE" w14:textId="37FB544C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lastRenderedPageBreak/>
        <w:t>network:</w:t>
      </w:r>
    </w:p>
    <w:p w14:paraId="5EA59CBC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version: 2</w:t>
      </w:r>
    </w:p>
    <w:p w14:paraId="127AB7AF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renderer: </w:t>
      </w: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networkd</w:t>
      </w:r>
      <w:proofErr w:type="spellEnd"/>
    </w:p>
    <w:p w14:paraId="08E570D2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ethernets:</w:t>
      </w:r>
    </w:p>
    <w:p w14:paraId="6525DD43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  enp0s3:</w:t>
      </w:r>
    </w:p>
    <w:p w14:paraId="78A63D49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    dhcp4: no</w:t>
      </w:r>
    </w:p>
    <w:p w14:paraId="1C8A1395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    addresses: [192.168.0.36/29]</w:t>
      </w:r>
    </w:p>
    <w:p w14:paraId="781DEA8E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    gateway4: 192.168.0.33</w:t>
      </w:r>
    </w:p>
    <w:p w14:paraId="2EBC48F7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     </w:t>
      </w: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nameservers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:</w:t>
      </w:r>
    </w:p>
    <w:p w14:paraId="0847FD7B" w14:textId="58600EEC" w:rsidR="00CA19D6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       </w:t>
      </w: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addresses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: [8.8.8.8, 8.8.4.4]</w:t>
      </w:r>
    </w:p>
    <w:p w14:paraId="78295391" w14:textId="77777777" w:rsidR="00A90AF0" w:rsidRPr="005472F5" w:rsidRDefault="00A90AF0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</w:p>
    <w:p w14:paraId="4CD411AD" w14:textId="6477C7BA" w:rsidR="00CA19D6" w:rsidRDefault="00CA19D6" w:rsidP="008D5331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настройки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необходимо открыть файл /</w:t>
      </w:r>
      <w:proofErr w:type="spellStart"/>
      <w:r w:rsidRPr="0019005B">
        <w:rPr>
          <w:szCs w:val="28"/>
          <w:lang w:val="ru-RU"/>
        </w:rPr>
        <w:t>etc</w:t>
      </w:r>
      <w:proofErr w:type="spellEnd"/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  <w:lang w:val="ru-RU"/>
        </w:rPr>
        <w:t>network</w:t>
      </w:r>
      <w:proofErr w:type="spellEnd"/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  <w:lang w:val="ru-RU"/>
        </w:rPr>
        <w:t>interfaces</w:t>
      </w:r>
      <w:proofErr w:type="spellEnd"/>
      <w:r w:rsidRPr="0019005B">
        <w:rPr>
          <w:szCs w:val="28"/>
          <w:lang w:val="ru-RU"/>
        </w:rPr>
        <w:t xml:space="preserve"> и дописать там следующие строки:</w:t>
      </w:r>
    </w:p>
    <w:p w14:paraId="623613B1" w14:textId="77777777" w:rsidR="00A90AF0" w:rsidRPr="0019005B" w:rsidRDefault="00A90AF0" w:rsidP="008D5331">
      <w:pPr>
        <w:ind w:left="0" w:firstLine="720"/>
        <w:rPr>
          <w:szCs w:val="28"/>
          <w:lang w:val="ru-RU"/>
        </w:rPr>
      </w:pPr>
    </w:p>
    <w:p w14:paraId="7EB70A50" w14:textId="77777777" w:rsidR="00CA19D6" w:rsidRPr="005472F5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iface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</w:t>
      </w: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eth</w:t>
      </w: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0 </w:t>
      </w: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inet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6 </w:t>
      </w: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static</w:t>
      </w:r>
    </w:p>
    <w:p w14:paraId="4F13918D" w14:textId="4F9E676F" w:rsidR="00CA19D6" w:rsidRDefault="00CA19D6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   </w:t>
      </w: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address</w:t>
      </w: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2001:67</w:t>
      </w:r>
      <w:proofErr w:type="gram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c</w:t>
      </w: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:1058:3</w:t>
      </w:r>
      <w:proofErr w:type="gram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>::4/64</w:t>
      </w:r>
    </w:p>
    <w:p w14:paraId="0AF2EA04" w14:textId="77777777" w:rsidR="00A90AF0" w:rsidRPr="005472F5" w:rsidRDefault="00A90AF0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</w:p>
    <w:p w14:paraId="3CC3BD0B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После чего, для вступления изменений в силу, необходимо перезапустить сетевой интерфейс:</w:t>
      </w:r>
    </w:p>
    <w:p w14:paraId="3C381B46" w14:textId="77777777" w:rsidR="00CA19D6" w:rsidRPr="0019005B" w:rsidRDefault="00CA19D6" w:rsidP="00547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color w:val="auto"/>
          <w:szCs w:val="28"/>
          <w:lang w:val="ru-RU" w:eastAsia="ru-RU"/>
        </w:rPr>
      </w:pPr>
      <w:proofErr w:type="spellStart"/>
      <w:r w:rsidRPr="0019005B">
        <w:rPr>
          <w:color w:val="auto"/>
          <w:szCs w:val="28"/>
          <w:lang w:eastAsia="ru-RU"/>
        </w:rPr>
        <w:t>sudo</w:t>
      </w:r>
      <w:proofErr w:type="spellEnd"/>
      <w:r w:rsidRPr="0019005B">
        <w:rPr>
          <w:color w:val="auto"/>
          <w:szCs w:val="28"/>
          <w:lang w:val="ru-RU" w:eastAsia="ru-RU"/>
        </w:rPr>
        <w:t xml:space="preserve"> </w:t>
      </w:r>
      <w:proofErr w:type="spellStart"/>
      <w:r w:rsidRPr="0019005B">
        <w:rPr>
          <w:color w:val="auto"/>
          <w:szCs w:val="28"/>
          <w:lang w:eastAsia="ru-RU"/>
        </w:rPr>
        <w:t>systemctl</w:t>
      </w:r>
      <w:proofErr w:type="spellEnd"/>
      <w:r w:rsidRPr="0019005B">
        <w:rPr>
          <w:color w:val="auto"/>
          <w:szCs w:val="28"/>
          <w:lang w:val="ru-RU" w:eastAsia="ru-RU"/>
        </w:rPr>
        <w:t xml:space="preserve"> </w:t>
      </w:r>
      <w:r w:rsidRPr="0019005B">
        <w:rPr>
          <w:color w:val="auto"/>
          <w:szCs w:val="28"/>
          <w:lang w:eastAsia="ru-RU"/>
        </w:rPr>
        <w:t>restart</w:t>
      </w:r>
      <w:r w:rsidRPr="0019005B">
        <w:rPr>
          <w:color w:val="auto"/>
          <w:szCs w:val="28"/>
          <w:lang w:val="ru-RU" w:eastAsia="ru-RU"/>
        </w:rPr>
        <w:t xml:space="preserve"> </w:t>
      </w:r>
      <w:r w:rsidRPr="0019005B">
        <w:rPr>
          <w:color w:val="auto"/>
          <w:szCs w:val="28"/>
          <w:lang w:eastAsia="ru-RU"/>
        </w:rPr>
        <w:t>networking</w:t>
      </w:r>
    </w:p>
    <w:p w14:paraId="4F7B22D2" w14:textId="2E76C28B" w:rsidR="00CA19D6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Установка 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 xml:space="preserve"> на данный сервер:</w:t>
      </w:r>
    </w:p>
    <w:p w14:paraId="1D122D6F" w14:textId="77777777" w:rsidR="00A90AF0" w:rsidRPr="0019005B" w:rsidRDefault="00A90AF0" w:rsidP="005472F5">
      <w:pPr>
        <w:ind w:left="0" w:firstLine="720"/>
        <w:rPr>
          <w:szCs w:val="28"/>
          <w:lang w:val="ru-RU"/>
        </w:rPr>
      </w:pPr>
    </w:p>
    <w:p w14:paraId="41F3BCB0" w14:textId="77777777" w:rsidR="00CA19D6" w:rsidRPr="005472F5" w:rsidRDefault="00CA19D6" w:rsidP="005472F5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val="ru-RU" w:eastAsia="ru-RU"/>
        </w:rPr>
      </w:pP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</w:t>
      </w: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apt</w:t>
      </w:r>
      <w:r w:rsidRPr="005472F5">
        <w:rPr>
          <w:rFonts w:ascii="Courier New" w:hAnsi="Courier New" w:cs="Courier New"/>
          <w:color w:val="auto"/>
          <w:sz w:val="24"/>
          <w:szCs w:val="24"/>
          <w:lang w:val="ru-RU" w:eastAsia="ru-RU"/>
        </w:rPr>
        <w:t xml:space="preserve"> </w:t>
      </w:r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update</w:t>
      </w:r>
    </w:p>
    <w:p w14:paraId="3E9A8314" w14:textId="5D65B41E" w:rsidR="00CA19D6" w:rsidRDefault="00CA19D6" w:rsidP="00547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apt install apache2</w:t>
      </w:r>
    </w:p>
    <w:p w14:paraId="21BBD6F7" w14:textId="77777777" w:rsidR="00A90AF0" w:rsidRPr="005472F5" w:rsidRDefault="00A90AF0" w:rsidP="00547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rFonts w:ascii="Courier New" w:hAnsi="Courier New" w:cs="Courier New"/>
          <w:color w:val="auto"/>
          <w:sz w:val="24"/>
          <w:szCs w:val="24"/>
          <w:lang w:eastAsia="ru-RU"/>
        </w:rPr>
      </w:pPr>
    </w:p>
    <w:p w14:paraId="48A3799F" w14:textId="3E328312" w:rsidR="00CA19D6" w:rsidRDefault="00CA19D6" w:rsidP="005472F5">
      <w:pPr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  <w:r w:rsidRPr="0019005B">
        <w:rPr>
          <w:color w:val="auto"/>
          <w:szCs w:val="28"/>
          <w:lang w:val="ru-RU" w:eastAsia="ru-RU"/>
        </w:rPr>
        <w:t>Настройка</w:t>
      </w:r>
      <w:r w:rsidRPr="0019005B">
        <w:rPr>
          <w:color w:val="auto"/>
          <w:szCs w:val="28"/>
          <w:lang w:eastAsia="ru-RU"/>
        </w:rPr>
        <w:t xml:space="preserve"> </w:t>
      </w:r>
      <w:r w:rsidRPr="0019005B">
        <w:rPr>
          <w:color w:val="auto"/>
          <w:szCs w:val="28"/>
          <w:lang w:val="ru-RU" w:eastAsia="ru-RU"/>
        </w:rPr>
        <w:t>брандмауэра</w:t>
      </w:r>
      <w:r w:rsidRPr="0019005B">
        <w:rPr>
          <w:color w:val="auto"/>
          <w:szCs w:val="28"/>
          <w:lang w:eastAsia="ru-RU"/>
        </w:rPr>
        <w:t>:</w:t>
      </w:r>
    </w:p>
    <w:p w14:paraId="32DB0C00" w14:textId="77777777" w:rsidR="00A90AF0" w:rsidRPr="0019005B" w:rsidRDefault="00A90AF0" w:rsidP="005472F5">
      <w:pPr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</w:p>
    <w:p w14:paraId="427D9D0E" w14:textId="61D2E5F9" w:rsidR="00CA19D6" w:rsidRPr="00636873" w:rsidRDefault="00CA19D6" w:rsidP="005472F5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color w:val="auto"/>
          <w:szCs w:val="28"/>
          <w:lang w:eastAsia="ru-RU"/>
        </w:rPr>
      </w:pP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</w:t>
      </w:r>
      <w:proofErr w:type="spellStart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>ufw</w:t>
      </w:r>
      <w:proofErr w:type="spellEnd"/>
      <w:r w:rsidRPr="005472F5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app list</w:t>
      </w:r>
    </w:p>
    <w:p w14:paraId="72CD7CB6" w14:textId="143B107A" w:rsidR="00636873" w:rsidRPr="00636873" w:rsidRDefault="00636873" w:rsidP="005472F5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60" w:line="240" w:lineRule="auto"/>
        <w:ind w:left="0" w:firstLine="720"/>
        <w:rPr>
          <w:color w:val="auto"/>
          <w:szCs w:val="28"/>
          <w:lang w:eastAsia="ru-RU"/>
        </w:rPr>
      </w:pPr>
      <w:r w:rsidRPr="0019005B">
        <w:rPr>
          <w:noProof/>
          <w:color w:val="auto"/>
          <w:szCs w:val="28"/>
          <w:lang w:val="ru-RU" w:eastAsia="ru-RU"/>
        </w:rPr>
        <w:drawing>
          <wp:anchor distT="0" distB="0" distL="114300" distR="114300" simplePos="0" relativeHeight="251655168" behindDoc="0" locked="0" layoutInCell="1" allowOverlap="1" wp14:anchorId="50B2AA31" wp14:editId="7F749250">
            <wp:simplePos x="0" y="0"/>
            <wp:positionH relativeFrom="column">
              <wp:posOffset>1143000</wp:posOffset>
            </wp:positionH>
            <wp:positionV relativeFrom="paragraph">
              <wp:posOffset>217805</wp:posOffset>
            </wp:positionV>
            <wp:extent cx="3676650" cy="138366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F092F" w14:textId="317297EC" w:rsidR="00CA19D6" w:rsidRPr="0019005B" w:rsidRDefault="00CA19D6" w:rsidP="005472F5">
      <w:pPr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</w:p>
    <w:p w14:paraId="3E104DE1" w14:textId="77777777" w:rsidR="00CA19D6" w:rsidRPr="0019005B" w:rsidRDefault="00CA19D6" w:rsidP="005472F5">
      <w:pPr>
        <w:ind w:left="0" w:firstLine="720"/>
        <w:rPr>
          <w:szCs w:val="28"/>
        </w:rPr>
      </w:pPr>
    </w:p>
    <w:p w14:paraId="1288899B" w14:textId="77777777" w:rsidR="00CA19D6" w:rsidRPr="0019005B" w:rsidRDefault="00CA19D6" w:rsidP="005472F5">
      <w:pPr>
        <w:ind w:left="0" w:firstLine="720"/>
        <w:rPr>
          <w:szCs w:val="28"/>
        </w:rPr>
      </w:pPr>
    </w:p>
    <w:p w14:paraId="1B13C31F" w14:textId="77777777" w:rsidR="00CA19D6" w:rsidRPr="0019005B" w:rsidRDefault="00CA19D6" w:rsidP="005472F5">
      <w:pPr>
        <w:ind w:left="0" w:firstLine="720"/>
        <w:rPr>
          <w:szCs w:val="28"/>
        </w:rPr>
      </w:pPr>
    </w:p>
    <w:p w14:paraId="60313E7F" w14:textId="42233E71" w:rsidR="00CA19D6" w:rsidRPr="0019005B" w:rsidRDefault="00CA19D6" w:rsidP="005472F5">
      <w:pPr>
        <w:ind w:left="0" w:firstLine="720"/>
        <w:jc w:val="center"/>
        <w:rPr>
          <w:szCs w:val="28"/>
        </w:rPr>
      </w:pPr>
      <w:r w:rsidRPr="0019005B">
        <w:rPr>
          <w:szCs w:val="28"/>
          <w:lang w:val="ru-RU"/>
        </w:rPr>
        <w:t>Рисунок</w:t>
      </w:r>
      <w:r w:rsidRPr="0019005B">
        <w:rPr>
          <w:szCs w:val="28"/>
        </w:rPr>
        <w:t xml:space="preserve"> 3.1</w:t>
      </w:r>
      <w:r w:rsidR="00790CC3">
        <w:rPr>
          <w:szCs w:val="28"/>
          <w:lang w:val="ru-RU"/>
        </w:rPr>
        <w:t>2</w:t>
      </w:r>
      <w:r w:rsidRPr="0019005B">
        <w:rPr>
          <w:szCs w:val="28"/>
        </w:rPr>
        <w:t xml:space="preserve">– </w:t>
      </w:r>
      <w:r w:rsidRPr="0019005B">
        <w:rPr>
          <w:szCs w:val="28"/>
          <w:lang w:val="ru-RU"/>
        </w:rPr>
        <w:t>Вывод</w:t>
      </w:r>
      <w:r w:rsidRPr="0019005B">
        <w:rPr>
          <w:szCs w:val="28"/>
        </w:rPr>
        <w:t xml:space="preserve"> </w:t>
      </w:r>
      <w:r w:rsidRPr="0019005B">
        <w:rPr>
          <w:szCs w:val="28"/>
          <w:lang w:val="ru-RU"/>
        </w:rPr>
        <w:t>опций</w:t>
      </w:r>
      <w:r w:rsidRPr="0019005B">
        <w:rPr>
          <w:szCs w:val="28"/>
        </w:rPr>
        <w:t xml:space="preserve"> </w:t>
      </w:r>
      <w:r w:rsidRPr="0019005B">
        <w:rPr>
          <w:szCs w:val="28"/>
          <w:lang w:val="ru-RU"/>
        </w:rPr>
        <w:t>брандмауэра</w:t>
      </w:r>
    </w:p>
    <w:p w14:paraId="5C377DDA" w14:textId="77777777" w:rsidR="00CA19D6" w:rsidRPr="0019005B" w:rsidRDefault="00CA19D6" w:rsidP="005472F5">
      <w:pPr>
        <w:ind w:left="0" w:firstLine="720"/>
        <w:jc w:val="center"/>
        <w:rPr>
          <w:szCs w:val="28"/>
        </w:rPr>
      </w:pPr>
    </w:p>
    <w:p w14:paraId="57E40DBA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Для выбора подходящего варианта необходимо ознакомиться подробнее с тем, что каждый из этих пунктов означает:</w:t>
      </w:r>
    </w:p>
    <w:p w14:paraId="62EF8A3C" w14:textId="77777777" w:rsidR="00CA19D6" w:rsidRPr="00790CC3" w:rsidRDefault="00CA19D6" w:rsidP="00790CC3">
      <w:pPr>
        <w:pStyle w:val="af1"/>
        <w:numPr>
          <w:ilvl w:val="0"/>
          <w:numId w:val="31"/>
        </w:numPr>
        <w:tabs>
          <w:tab w:val="left" w:pos="1080"/>
        </w:tabs>
        <w:spacing w:after="0" w:line="240" w:lineRule="auto"/>
        <w:ind w:left="0" w:firstLine="720"/>
        <w:rPr>
          <w:szCs w:val="28"/>
          <w:lang w:val="ru-RU"/>
        </w:rPr>
      </w:pPr>
      <w:r w:rsidRPr="00790CC3">
        <w:rPr>
          <w:szCs w:val="28"/>
          <w:lang w:val="ru-RU"/>
        </w:rPr>
        <w:t>Apache: этот профиль открывает только порт 80 (нормальный веб-трафик без шифрования)</w:t>
      </w:r>
    </w:p>
    <w:p w14:paraId="1A970EB1" w14:textId="77777777" w:rsidR="00CA19D6" w:rsidRPr="00790CC3" w:rsidRDefault="00CA19D6" w:rsidP="00790CC3">
      <w:pPr>
        <w:pStyle w:val="af1"/>
        <w:numPr>
          <w:ilvl w:val="0"/>
          <w:numId w:val="31"/>
        </w:numPr>
        <w:tabs>
          <w:tab w:val="left" w:pos="1080"/>
        </w:tabs>
        <w:spacing w:after="0" w:line="240" w:lineRule="auto"/>
        <w:ind w:left="0" w:firstLine="720"/>
        <w:rPr>
          <w:szCs w:val="28"/>
          <w:lang w:val="ru-RU"/>
        </w:rPr>
      </w:pPr>
      <w:r w:rsidRPr="00790CC3">
        <w:rPr>
          <w:szCs w:val="28"/>
          <w:lang w:val="ru-RU"/>
        </w:rPr>
        <w:t>Apache Full: этот профиль открывает порт 80 (нормальный веб-трафик без шифрования) и порт 443 (трафик с шифрованием TLS/SSL)</w:t>
      </w:r>
    </w:p>
    <w:p w14:paraId="301B6F8C" w14:textId="77777777" w:rsidR="00CA19D6" w:rsidRPr="00790CC3" w:rsidRDefault="00CA19D6" w:rsidP="00790CC3">
      <w:pPr>
        <w:pStyle w:val="af1"/>
        <w:numPr>
          <w:ilvl w:val="0"/>
          <w:numId w:val="31"/>
        </w:numPr>
        <w:tabs>
          <w:tab w:val="left" w:pos="1080"/>
        </w:tabs>
        <w:spacing w:after="0" w:line="240" w:lineRule="auto"/>
        <w:ind w:left="0" w:firstLine="720"/>
        <w:rPr>
          <w:szCs w:val="28"/>
          <w:lang w:val="ru-RU"/>
        </w:rPr>
      </w:pPr>
      <w:r w:rsidRPr="00790CC3">
        <w:rPr>
          <w:szCs w:val="28"/>
          <w:lang w:val="ru-RU"/>
        </w:rPr>
        <w:t>Apache Secure: этот профиль открывает только порт 443 (трафик с шифрованием TLS/SSL)</w:t>
      </w:r>
    </w:p>
    <w:p w14:paraId="27932022" w14:textId="18683A43" w:rsidR="00CA19D6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Для полноценного использования выберем вариант 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Full</w:t>
      </w:r>
      <w:r w:rsidRPr="0019005B">
        <w:rPr>
          <w:szCs w:val="28"/>
          <w:lang w:val="ru-RU"/>
        </w:rPr>
        <w:t>.</w:t>
      </w:r>
    </w:p>
    <w:p w14:paraId="718FE325" w14:textId="77777777" w:rsidR="00A90AF0" w:rsidRPr="0019005B" w:rsidRDefault="00A90AF0" w:rsidP="005472F5">
      <w:pPr>
        <w:ind w:left="0" w:firstLine="720"/>
        <w:rPr>
          <w:szCs w:val="28"/>
          <w:lang w:val="ru-RU"/>
        </w:rPr>
      </w:pPr>
    </w:p>
    <w:p w14:paraId="52447CC3" w14:textId="77777777" w:rsidR="00CA19D6" w:rsidRPr="006609D3" w:rsidRDefault="00CA19D6" w:rsidP="005472F5">
      <w:pPr>
        <w:suppressAutoHyphens w:val="0"/>
        <w:spacing w:after="0" w:line="240" w:lineRule="auto"/>
        <w:ind w:left="720" w:firstLine="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</w:t>
      </w: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ufw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allow 'Apache'</w:t>
      </w:r>
    </w:p>
    <w:p w14:paraId="28731876" w14:textId="3809F53B" w:rsidR="00CA19D6" w:rsidRDefault="00CA19D6" w:rsidP="00547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720" w:firstLine="0"/>
        <w:rPr>
          <w:rFonts w:ascii="Courier New" w:hAnsi="Courier New" w:cs="Courier New"/>
          <w:color w:val="auto"/>
          <w:sz w:val="24"/>
          <w:szCs w:val="24"/>
          <w:lang w:eastAsia="ru-RU"/>
        </w:rPr>
      </w:pP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</w:t>
      </w: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ufw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status</w:t>
      </w:r>
    </w:p>
    <w:p w14:paraId="7111BCC3" w14:textId="77777777" w:rsidR="00A90AF0" w:rsidRPr="006609D3" w:rsidRDefault="00A90AF0" w:rsidP="00547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720" w:firstLine="0"/>
        <w:rPr>
          <w:rFonts w:ascii="Courier New" w:hAnsi="Courier New" w:cs="Courier New"/>
          <w:color w:val="auto"/>
          <w:sz w:val="24"/>
          <w:szCs w:val="24"/>
          <w:lang w:eastAsia="ru-RU"/>
        </w:rPr>
      </w:pPr>
    </w:p>
    <w:p w14:paraId="627E359D" w14:textId="508366FF" w:rsidR="00CA19D6" w:rsidRDefault="00CA19D6" w:rsidP="005472F5">
      <w:p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  <w:r w:rsidRPr="0019005B">
        <w:rPr>
          <w:color w:val="auto"/>
          <w:szCs w:val="28"/>
          <w:lang w:val="ru-RU" w:eastAsia="ru-RU"/>
        </w:rPr>
        <w:t>Проверка</w:t>
      </w:r>
      <w:r w:rsidRPr="006609D3">
        <w:rPr>
          <w:color w:val="auto"/>
          <w:szCs w:val="28"/>
          <w:lang w:eastAsia="ru-RU"/>
        </w:rPr>
        <w:t xml:space="preserve"> </w:t>
      </w:r>
      <w:r w:rsidRPr="0019005B">
        <w:rPr>
          <w:color w:val="auto"/>
          <w:szCs w:val="28"/>
          <w:lang w:val="ru-RU" w:eastAsia="ru-RU"/>
        </w:rPr>
        <w:t>веб</w:t>
      </w:r>
      <w:r w:rsidRPr="006609D3">
        <w:rPr>
          <w:color w:val="auto"/>
          <w:szCs w:val="28"/>
          <w:lang w:eastAsia="ru-RU"/>
        </w:rPr>
        <w:t>-</w:t>
      </w:r>
      <w:r w:rsidRPr="0019005B">
        <w:rPr>
          <w:color w:val="auto"/>
          <w:szCs w:val="28"/>
          <w:lang w:val="ru-RU" w:eastAsia="ru-RU"/>
        </w:rPr>
        <w:t>сервера</w:t>
      </w:r>
      <w:r w:rsidRPr="006609D3">
        <w:rPr>
          <w:color w:val="auto"/>
          <w:szCs w:val="28"/>
          <w:lang w:eastAsia="ru-RU"/>
        </w:rPr>
        <w:t>:</w:t>
      </w:r>
    </w:p>
    <w:p w14:paraId="5C131CAD" w14:textId="77777777" w:rsidR="00A90AF0" w:rsidRPr="006609D3" w:rsidRDefault="00A90AF0" w:rsidP="005472F5">
      <w:p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</w:p>
    <w:p w14:paraId="1EDBC491" w14:textId="6485691E" w:rsidR="00CA19D6" w:rsidRPr="00636873" w:rsidRDefault="00CA19D6" w:rsidP="005472F5">
      <w:pPr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sudo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</w:t>
      </w:r>
      <w:proofErr w:type="spellStart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>systemctl</w:t>
      </w:r>
      <w:proofErr w:type="spellEnd"/>
      <w:r w:rsidRPr="006609D3">
        <w:rPr>
          <w:rFonts w:ascii="Courier New" w:hAnsi="Courier New" w:cs="Courier New"/>
          <w:color w:val="auto"/>
          <w:sz w:val="24"/>
          <w:szCs w:val="24"/>
          <w:lang w:eastAsia="ru-RU"/>
        </w:rPr>
        <w:t xml:space="preserve"> status apache2</w:t>
      </w:r>
    </w:p>
    <w:p w14:paraId="14262714" w14:textId="77777777" w:rsidR="00636873" w:rsidRPr="00636873" w:rsidRDefault="00636873" w:rsidP="005472F5">
      <w:pPr>
        <w:suppressAutoHyphens w:val="0"/>
        <w:spacing w:after="0" w:line="240" w:lineRule="auto"/>
        <w:ind w:left="0" w:firstLine="720"/>
        <w:rPr>
          <w:color w:val="auto"/>
          <w:szCs w:val="28"/>
          <w:lang w:eastAsia="ru-RU"/>
        </w:rPr>
      </w:pPr>
    </w:p>
    <w:p w14:paraId="699372DB" w14:textId="2CEB8D82" w:rsidR="00CA19D6" w:rsidRPr="006609D3" w:rsidRDefault="005472F5" w:rsidP="008D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0" w:firstLine="1800"/>
        <w:jc w:val="left"/>
        <w:rPr>
          <w:color w:val="F7F8FB"/>
          <w:szCs w:val="28"/>
          <w:lang w:eastAsia="ru-RU"/>
        </w:rPr>
      </w:pPr>
      <w:r w:rsidRPr="0019005B">
        <w:rPr>
          <w:noProof/>
          <w:color w:val="F7F8FB"/>
          <w:szCs w:val="28"/>
          <w:lang w:val="ru-RU" w:eastAsia="ru-RU"/>
        </w:rPr>
        <w:drawing>
          <wp:inline distT="0" distB="0" distL="0" distR="0" wp14:anchorId="0C061B2F" wp14:editId="363BF211">
            <wp:extent cx="3767514" cy="206432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583" cy="20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311" w14:textId="1575AEC1" w:rsidR="00CA19D6" w:rsidRDefault="00CA19D6" w:rsidP="00636873">
      <w:pPr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Рисунок 3.1</w:t>
      </w:r>
      <w:r w:rsidR="00790CC3">
        <w:rPr>
          <w:szCs w:val="28"/>
          <w:lang w:val="ru-RU"/>
        </w:rPr>
        <w:t>3</w:t>
      </w:r>
      <w:r w:rsidRPr="0019005B">
        <w:rPr>
          <w:szCs w:val="28"/>
          <w:lang w:val="ru-RU"/>
        </w:rPr>
        <w:t xml:space="preserve"> - Вывод состояния веб-сервера</w:t>
      </w:r>
    </w:p>
    <w:p w14:paraId="06C39F4A" w14:textId="77777777" w:rsidR="00A90AF0" w:rsidRPr="0019005B" w:rsidRDefault="00A90AF0" w:rsidP="00636873">
      <w:pPr>
        <w:ind w:left="0" w:firstLine="720"/>
        <w:jc w:val="center"/>
        <w:rPr>
          <w:szCs w:val="28"/>
          <w:lang w:val="ru-RU"/>
        </w:rPr>
      </w:pPr>
    </w:p>
    <w:p w14:paraId="56B35EA2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Вывод подтвердил, что служба успешно запущена. Однако лучше всего протестировать ее запуск посредством запроса страницы из Apache. Для этого необходимо открыть браузер и ввести туда </w:t>
      </w:r>
      <w:r w:rsidRPr="0019005B">
        <w:rPr>
          <w:szCs w:val="28"/>
        </w:rPr>
        <w:t>IP</w:t>
      </w:r>
      <w:r w:rsidRPr="0019005B">
        <w:rPr>
          <w:szCs w:val="28"/>
          <w:lang w:val="ru-RU"/>
        </w:rPr>
        <w:t xml:space="preserve">-адрес сервера, после чего будет получена стартовая страница 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 xml:space="preserve"> с общими рекомендациями и базовой информации о расположении важных файлов и каталогов. </w:t>
      </w:r>
    </w:p>
    <w:p w14:paraId="3A42542E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Благодаря настроенному программному обеспечению 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 xml:space="preserve">, теперь данный веб-сервер может использовать как для внутреннего, так и для внешнего использования, благодаря настроенному </w:t>
      </w:r>
      <w:proofErr w:type="spellStart"/>
      <w:r w:rsidRPr="0019005B">
        <w:rPr>
          <w:szCs w:val="28"/>
        </w:rPr>
        <w:t>IPv</w:t>
      </w:r>
      <w:proofErr w:type="spellEnd"/>
      <w:r w:rsidRPr="0019005B">
        <w:rPr>
          <w:szCs w:val="28"/>
          <w:lang w:val="ru-RU"/>
        </w:rPr>
        <w:t>6 адресу.</w:t>
      </w:r>
    </w:p>
    <w:p w14:paraId="1DA42EB2" w14:textId="6426C1E8" w:rsidR="00CA19D6" w:rsidRPr="0019005B" w:rsidRDefault="00A1133C" w:rsidP="00A1133C">
      <w:pPr>
        <w:tabs>
          <w:tab w:val="left" w:pos="2147"/>
        </w:tabs>
        <w:suppressAutoHyphens w:val="0"/>
        <w:spacing w:after="0" w:line="240" w:lineRule="auto"/>
        <w:ind w:left="0" w:firstLine="720"/>
        <w:jc w:val="left"/>
        <w:rPr>
          <w:color w:val="F7F8FB"/>
          <w:szCs w:val="28"/>
          <w:lang w:val="ru-RU" w:eastAsia="ru-RU"/>
        </w:rPr>
      </w:pPr>
      <w:r>
        <w:rPr>
          <w:color w:val="F7F8FB"/>
          <w:szCs w:val="28"/>
          <w:lang w:val="ru-RU" w:eastAsia="ru-RU"/>
        </w:rPr>
        <w:tab/>
      </w:r>
    </w:p>
    <w:p w14:paraId="3EA02F2B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1" w:name="_Toc153800142"/>
      <w:r w:rsidRPr="00D15F40">
        <w:rPr>
          <w:lang w:val="ru-RU"/>
        </w:rPr>
        <w:t>3.14 Защита от вирусов</w:t>
      </w:r>
      <w:bookmarkEnd w:id="51"/>
      <w:r w:rsidRPr="00D15F40">
        <w:rPr>
          <w:lang w:val="ru-RU"/>
        </w:rPr>
        <w:t xml:space="preserve"> </w:t>
      </w:r>
    </w:p>
    <w:p w14:paraId="223E498F" w14:textId="6E1E11D3" w:rsidR="00CA19D6" w:rsidRPr="0019005B" w:rsidRDefault="00636873" w:rsidP="00A1133C">
      <w:pPr>
        <w:tabs>
          <w:tab w:val="left" w:pos="1827"/>
        </w:tabs>
        <w:spacing w:after="0" w:line="240" w:lineRule="auto"/>
        <w:ind w:left="0" w:firstLine="720"/>
        <w:rPr>
          <w:szCs w:val="28"/>
          <w:lang w:val="ru-RU"/>
        </w:rPr>
      </w:pPr>
      <w:r>
        <w:rPr>
          <w:szCs w:val="28"/>
          <w:lang w:val="ru-RU"/>
        </w:rPr>
        <w:tab/>
      </w:r>
    </w:p>
    <w:p w14:paraId="5DD66E07" w14:textId="5A5F1571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Современные сети, пусть даже и бюджетные, требуют высокого качества защиты: всего один вредоносный файл может быстро инфицировать все</w:t>
      </w:r>
      <w:r w:rsidR="00A90AF0">
        <w:rPr>
          <w:szCs w:val="28"/>
          <w:lang w:val="ru-RU"/>
        </w:rPr>
        <w:t xml:space="preserve"> </w:t>
      </w:r>
      <w:r w:rsidRPr="0019005B">
        <w:rPr>
          <w:szCs w:val="28"/>
          <w:lang w:val="ru-RU"/>
        </w:rPr>
        <w:t xml:space="preserve">устройства в сети и вызвать дополнительные расходы и растраты времени. </w:t>
      </w:r>
    </w:p>
    <w:p w14:paraId="0647DB56" w14:textId="0D7C5402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Защищать сервера и компьютеры должны специализированные решения способные надежно защитить критически важные данные от новейших вредоносных программ, обеспечивая бесперебойную работу в условиях нагрузки при минимальном потреблении ресурсов системы. Было принято </w:t>
      </w:r>
      <w:r w:rsidRPr="0019005B">
        <w:rPr>
          <w:szCs w:val="28"/>
          <w:lang w:val="ru-RU"/>
        </w:rPr>
        <w:lastRenderedPageBreak/>
        <w:t xml:space="preserve">решение установить антивирусное ПО на серверное оборудование и на компьютеры пользователей. В данной сети используется оборудование как на операционной системе </w:t>
      </w:r>
      <w:r w:rsidRPr="0019005B">
        <w:rPr>
          <w:szCs w:val="28"/>
        </w:rPr>
        <w:t>Linux</w:t>
      </w:r>
      <w:r w:rsidRPr="0019005B">
        <w:rPr>
          <w:szCs w:val="28"/>
          <w:lang w:val="ru-RU"/>
        </w:rPr>
        <w:t xml:space="preserve">, так и на </w:t>
      </w:r>
      <w:r w:rsidRPr="0019005B">
        <w:rPr>
          <w:szCs w:val="28"/>
        </w:rPr>
        <w:t>Windows</w:t>
      </w:r>
      <w:r w:rsidRPr="0019005B">
        <w:rPr>
          <w:szCs w:val="28"/>
          <w:lang w:val="ru-RU"/>
        </w:rPr>
        <w:t xml:space="preserve">, поэтому для простоты будет предпочтительно подобрать производителя антивирусных решений, имеющих решения для обоих из этих систем. После анализа рынка был найден проверенный производитель – </w:t>
      </w:r>
      <w:r w:rsidRPr="0019005B">
        <w:rPr>
          <w:szCs w:val="28"/>
        </w:rPr>
        <w:t>Kaspersky</w:t>
      </w:r>
      <w:r w:rsidRPr="0019005B">
        <w:rPr>
          <w:szCs w:val="28"/>
          <w:lang w:val="ru-RU"/>
        </w:rPr>
        <w:t xml:space="preserve">. </w:t>
      </w:r>
    </w:p>
    <w:p w14:paraId="0DB62F16" w14:textId="7B900173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Данный производитель давно известен на рынке и не раз становился одним из лучших в области защиты от вирусов. Более того, даже для относительно слабо производительных компьютеров данный антивирус не будет мешать работе, так как задействует немного производительной мощности. Для начала работы с антивирусом необходимо купить лицензию на официальном сайте. Есть различные решения для рабочих станция и для серверов. Нам необходимо приобрести лицензию на 5 компьютеров и один сервер. Итоговая стоимость за один год использования будет 200 белорусских рубля. Установка на устройства не будет существенно отличаться, поэтому будет описать процесс установки на сервер: </w:t>
      </w:r>
    </w:p>
    <w:p w14:paraId="2139255A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1. Для установки необходимо скачать ПО </w:t>
      </w:r>
      <w:r w:rsidRPr="0019005B">
        <w:rPr>
          <w:szCs w:val="28"/>
        </w:rPr>
        <w:t>c</w:t>
      </w:r>
      <w:r w:rsidRPr="0019005B">
        <w:rPr>
          <w:szCs w:val="28"/>
          <w:lang w:val="ru-RU"/>
        </w:rPr>
        <w:t xml:space="preserve"> официального сайта. </w:t>
      </w:r>
    </w:p>
    <w:p w14:paraId="285AB6AD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2. С помощью компьютера администратора зайти в ОС на сервере. </w:t>
      </w:r>
    </w:p>
    <w:p w14:paraId="3B1EE18A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3. Смонтировать носитель с загруженным антивирусным ПО. </w:t>
      </w:r>
    </w:p>
    <w:p w14:paraId="6C266513" w14:textId="77777777" w:rsidR="00636873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4. Запустить установочное ПО и следовать всем инструкциям мастера установки. </w:t>
      </w:r>
    </w:p>
    <w:p w14:paraId="52FC0A85" w14:textId="5E94A065" w:rsidR="00CA19D6" w:rsidRDefault="00CA19D6" w:rsidP="00A1133C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5. На этапе запроса ключа, </w:t>
      </w:r>
      <w:r w:rsidR="00A1133C">
        <w:rPr>
          <w:szCs w:val="28"/>
          <w:lang w:val="ru-RU"/>
        </w:rPr>
        <w:t>надо</w:t>
      </w:r>
      <w:r w:rsidRPr="0019005B">
        <w:rPr>
          <w:szCs w:val="28"/>
          <w:lang w:val="ru-RU"/>
        </w:rPr>
        <w:t xml:space="preserve"> ввести ключ который был отправлен на </w:t>
      </w:r>
      <w:proofErr w:type="spellStart"/>
      <w:proofErr w:type="gramStart"/>
      <w:r w:rsidRPr="0019005B">
        <w:rPr>
          <w:szCs w:val="28"/>
          <w:lang w:val="ru-RU"/>
        </w:rPr>
        <w:t>почту</w:t>
      </w:r>
      <w:r w:rsidR="00A1133C">
        <w:rPr>
          <w:szCs w:val="28"/>
          <w:lang w:val="ru-RU"/>
        </w:rPr>
        <w:t>.</w:t>
      </w:r>
      <w:r w:rsidRPr="0019005B">
        <w:rPr>
          <w:szCs w:val="28"/>
          <w:lang w:val="ru-RU"/>
        </w:rPr>
        <w:t>Далее</w:t>
      </w:r>
      <w:proofErr w:type="spellEnd"/>
      <w:proofErr w:type="gramEnd"/>
      <w:r w:rsidRPr="0019005B">
        <w:rPr>
          <w:szCs w:val="28"/>
          <w:lang w:val="ru-RU"/>
        </w:rPr>
        <w:t xml:space="preserve"> этапы установки необходимо повторить на каждом устройстве.</w:t>
      </w:r>
    </w:p>
    <w:p w14:paraId="06DA3A35" w14:textId="77777777" w:rsidR="00A90AF0" w:rsidRPr="0019005B" w:rsidRDefault="00A90AF0" w:rsidP="00A1133C">
      <w:pPr>
        <w:ind w:left="0" w:firstLine="720"/>
        <w:rPr>
          <w:szCs w:val="28"/>
          <w:lang w:val="ru-RU"/>
        </w:rPr>
      </w:pPr>
    </w:p>
    <w:p w14:paraId="2A2C7CE4" w14:textId="35378705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2" w:name="_Toc153800143"/>
      <w:r w:rsidRPr="00D15F40">
        <w:rPr>
          <w:lang w:val="ru-RU"/>
        </w:rPr>
        <w:t>3.1</w:t>
      </w:r>
      <w:r w:rsidR="002E396E" w:rsidRPr="00D15F40">
        <w:rPr>
          <w:lang w:val="ru-RU"/>
        </w:rPr>
        <w:t>5</w:t>
      </w:r>
      <w:r w:rsidRPr="00D15F40">
        <w:rPr>
          <w:lang w:val="ru-RU"/>
        </w:rPr>
        <w:t xml:space="preserve"> Выбор кабелей и расходного материала</w:t>
      </w:r>
      <w:bookmarkEnd w:id="52"/>
    </w:p>
    <w:p w14:paraId="07BFF1E0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</w:p>
    <w:p w14:paraId="69AED6F2" w14:textId="77777777" w:rsidR="00CA19D6" w:rsidRPr="0019005B" w:rsidRDefault="00CA19D6" w:rsidP="005472F5">
      <w:pPr>
        <w:ind w:left="0" w:firstLine="720"/>
        <w:rPr>
          <w:szCs w:val="28"/>
          <w:lang w:val="ru-RU" w:eastAsia="ru-RU"/>
        </w:rPr>
      </w:pPr>
      <w:r w:rsidRPr="0019005B">
        <w:rPr>
          <w:szCs w:val="28"/>
          <w:lang w:val="ru-RU"/>
        </w:rPr>
        <w:t>В качестве расходников было выбрано следующее:</w:t>
      </w:r>
    </w:p>
    <w:p w14:paraId="7378E112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-</w:t>
      </w:r>
      <w:r w:rsidRPr="0019005B">
        <w:rPr>
          <w:szCs w:val="28"/>
        </w:rPr>
        <w:t> </w:t>
      </w:r>
      <w:r w:rsidRPr="0019005B">
        <w:rPr>
          <w:szCs w:val="28"/>
          <w:lang w:val="ru-RU"/>
        </w:rPr>
        <w:t xml:space="preserve"> информационная розетка </w:t>
      </w:r>
      <w:r w:rsidRPr="0019005B">
        <w:rPr>
          <w:szCs w:val="28"/>
        </w:rPr>
        <w:t>Schneider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Electric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Glossa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GSL</w:t>
      </w:r>
      <w:r w:rsidRPr="0019005B">
        <w:rPr>
          <w:szCs w:val="28"/>
          <w:lang w:val="ru-RU"/>
        </w:rPr>
        <w:t>000181</w:t>
      </w:r>
      <w:r w:rsidRPr="0019005B">
        <w:rPr>
          <w:szCs w:val="28"/>
        </w:rPr>
        <w:t>K</w:t>
      </w:r>
    </w:p>
    <w:p w14:paraId="7F5F6399" w14:textId="77777777" w:rsidR="00CA19D6" w:rsidRPr="0019005B" w:rsidRDefault="00CA19D6" w:rsidP="005472F5">
      <w:pPr>
        <w:ind w:left="0" w:firstLine="720"/>
        <w:rPr>
          <w:szCs w:val="28"/>
        </w:rPr>
      </w:pPr>
      <w:r w:rsidRPr="0019005B">
        <w:rPr>
          <w:szCs w:val="28"/>
        </w:rPr>
        <w:t xml:space="preserve">-  </w:t>
      </w:r>
      <w:proofErr w:type="spellStart"/>
      <w:r w:rsidRPr="0019005B">
        <w:rPr>
          <w:szCs w:val="28"/>
          <w:lang w:val="ru-RU"/>
        </w:rPr>
        <w:t>Патч</w:t>
      </w:r>
      <w:proofErr w:type="spellEnd"/>
      <w:r w:rsidRPr="0019005B">
        <w:rPr>
          <w:szCs w:val="28"/>
        </w:rPr>
        <w:t>-</w:t>
      </w:r>
      <w:proofErr w:type="gramStart"/>
      <w:r w:rsidRPr="0019005B">
        <w:rPr>
          <w:szCs w:val="28"/>
          <w:lang w:val="ru-RU"/>
        </w:rPr>
        <w:t>корд</w:t>
      </w:r>
      <w:r w:rsidRPr="0019005B">
        <w:rPr>
          <w:szCs w:val="28"/>
        </w:rPr>
        <w:t xml:space="preserve">  </w:t>
      </w:r>
      <w:proofErr w:type="spellStart"/>
      <w:r w:rsidRPr="0019005B">
        <w:rPr>
          <w:szCs w:val="28"/>
        </w:rPr>
        <w:t>LaserCords</w:t>
      </w:r>
      <w:proofErr w:type="spellEnd"/>
      <w:proofErr w:type="gramEnd"/>
      <w:r w:rsidRPr="0019005B">
        <w:rPr>
          <w:szCs w:val="28"/>
        </w:rPr>
        <w:t xml:space="preserve"> LC-LC SM Duplex 3</w:t>
      </w:r>
      <w:r w:rsidRPr="0019005B">
        <w:rPr>
          <w:szCs w:val="28"/>
          <w:lang w:val="ru-RU"/>
        </w:rPr>
        <w:t>мм</w:t>
      </w:r>
      <w:r w:rsidRPr="0019005B">
        <w:rPr>
          <w:szCs w:val="28"/>
        </w:rPr>
        <w:t>;</w:t>
      </w:r>
    </w:p>
    <w:p w14:paraId="097CF2BA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- витая пара </w:t>
      </w:r>
      <w:r w:rsidRPr="0019005B">
        <w:rPr>
          <w:szCs w:val="28"/>
        </w:rPr>
        <w:t>Belden</w:t>
      </w:r>
      <w:r w:rsidRPr="0019005B">
        <w:rPr>
          <w:szCs w:val="28"/>
          <w:lang w:val="ru-RU"/>
        </w:rPr>
        <w:t xml:space="preserve"> 7928</w:t>
      </w:r>
      <w:r w:rsidRPr="0019005B">
        <w:rPr>
          <w:szCs w:val="28"/>
        </w:rPr>
        <w:t>A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cat</w:t>
      </w:r>
      <w:r w:rsidRPr="0019005B">
        <w:rPr>
          <w:szCs w:val="28"/>
          <w:lang w:val="ru-RU"/>
        </w:rPr>
        <w:t xml:space="preserve"> 5</w:t>
      </w:r>
      <w:r w:rsidRPr="0019005B">
        <w:rPr>
          <w:szCs w:val="28"/>
        </w:rPr>
        <w:t>e</w:t>
      </w:r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U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UTP</w:t>
      </w:r>
      <w:r w:rsidRPr="0019005B">
        <w:rPr>
          <w:szCs w:val="28"/>
          <w:lang w:val="ru-RU"/>
        </w:rPr>
        <w:t xml:space="preserve">, </w:t>
      </w:r>
      <w:r w:rsidRPr="0019005B">
        <w:rPr>
          <w:szCs w:val="28"/>
        </w:rPr>
        <w:t>FEP</w:t>
      </w:r>
      <w:r w:rsidRPr="0019005B">
        <w:rPr>
          <w:szCs w:val="28"/>
          <w:lang w:val="ru-RU"/>
        </w:rPr>
        <w:t xml:space="preserve"> – по заданию нужно обеспечить защиту от сильных перепадов температуры. В качестве изоляции используется тефлон, который обеспечивает широкий диапазон рабочей температуры (-70°С - + 150°С);</w:t>
      </w:r>
    </w:p>
    <w:p w14:paraId="19786CB7" w14:textId="77777777" w:rsidR="00CA19D6" w:rsidRPr="0019005B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- кабельный короб </w:t>
      </w:r>
      <w:proofErr w:type="spellStart"/>
      <w:r w:rsidRPr="0019005B">
        <w:rPr>
          <w:szCs w:val="28"/>
        </w:rPr>
        <w:t>Kopos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LV</w:t>
      </w:r>
      <w:r w:rsidRPr="0019005B">
        <w:rPr>
          <w:szCs w:val="28"/>
          <w:lang w:val="ru-RU"/>
        </w:rPr>
        <w:t xml:space="preserve"> 11 мм × 10 мм.</w:t>
      </w:r>
    </w:p>
    <w:p w14:paraId="386188D0" w14:textId="2A8368E3" w:rsidR="00CB0799" w:rsidRDefault="00CA19D6" w:rsidP="005472F5">
      <w:pPr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- кабельный короб </w:t>
      </w:r>
      <w:proofErr w:type="spellStart"/>
      <w:r w:rsidRPr="0019005B">
        <w:rPr>
          <w:szCs w:val="28"/>
        </w:rPr>
        <w:t>Kopos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LV</w:t>
      </w:r>
      <w:r w:rsidRPr="0019005B">
        <w:rPr>
          <w:szCs w:val="28"/>
          <w:lang w:val="ru-RU"/>
        </w:rPr>
        <w:t xml:space="preserve"> 16 мм × 16 мм.</w:t>
      </w:r>
    </w:p>
    <w:p w14:paraId="0AB01A7E" w14:textId="77777777" w:rsidR="00CA19D6" w:rsidRPr="0019005B" w:rsidRDefault="00CB0799" w:rsidP="00CB0799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10CA62D7" w14:textId="77777777" w:rsidR="00CA19D6" w:rsidRPr="007400E3" w:rsidRDefault="00CA19D6" w:rsidP="005472F5">
      <w:pPr>
        <w:pStyle w:val="Style1"/>
        <w:rPr>
          <w:color w:val="auto"/>
          <w:lang w:eastAsia="en-US"/>
        </w:rPr>
      </w:pPr>
      <w:bookmarkStart w:id="53" w:name="_Toc153800144"/>
      <w:r w:rsidRPr="007400E3">
        <w:lastRenderedPageBreak/>
        <w:t>4 ПРОЕКТИРОВАНИЕ СТРУКТУРИРОВАННОЙ КАБЕЛЬНОЙ СИСТЕМЫ</w:t>
      </w:r>
      <w:bookmarkEnd w:id="53"/>
    </w:p>
    <w:p w14:paraId="3F3E8C53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5D9A2B29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При проектировании локальной компьютерной сети значительную её часть занимает проектирование структурированной кабельной системы. Основой проектирования структурированной кабельной системы является разводка кабелей с целью обеспечения подключений сетевого оборудования и оконечного оборудования между собой. В данной структурированной кабельной системе для этих целей будет использоваться кабель вида витая пара. </w:t>
      </w:r>
    </w:p>
    <w:p w14:paraId="7E76AA05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данном проекте кабель будет проложен в кабельном коробе вдоль стен на расстоянии 30 сантиметров от потолка, при возникновении необходимости провести кабель сквозь стену, предполагается просверлить оную и пустить через неё кабель. Информационные розетки будут вмонтированы в стену на высоте 50 сантиметров от пола. Для проводки кабеля непосредственно к информационной розетке, необходимо для начала провести кабель на предписываемом расстоянии от потолка так, чтобы он располагался над розеткой, а затем опустить короб с кабелем перпендикулярно плоскости пола до розетки. </w:t>
      </w:r>
    </w:p>
    <w:p w14:paraId="296571C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Прокладка кабеля между этажами осуществляется сквозь потолок в одном, обозначенном на схеме, месте. </w:t>
      </w:r>
    </w:p>
    <w:p w14:paraId="33CA07B4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Точка доступа, выбранная для данного варианта, является не подвесной, следовательно она будет устанавливаться на тумбе или ином возвышении на высоте 1-1.5 метра от пола. </w:t>
      </w:r>
    </w:p>
    <w:p w14:paraId="68965144" w14:textId="3BDE20F0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</w:rPr>
        <w:t>Web</w:t>
      </w:r>
      <w:r w:rsidRPr="0019005B">
        <w:rPr>
          <w:szCs w:val="28"/>
          <w:lang w:val="ru-RU"/>
        </w:rPr>
        <w:t xml:space="preserve">-сервер, маршрутизатор, коммутатор располагаются на </w:t>
      </w:r>
      <w:r w:rsidR="00CA1253">
        <w:rPr>
          <w:szCs w:val="28"/>
          <w:lang w:val="ru-RU"/>
        </w:rPr>
        <w:t>первом</w:t>
      </w:r>
      <w:r w:rsidRPr="0019005B">
        <w:rPr>
          <w:szCs w:val="28"/>
          <w:lang w:val="ru-RU"/>
        </w:rPr>
        <w:t xml:space="preserve"> этаже в специально отведенной комнате, в специальном настенном телекоммуникационном шкафу. Телекоммуникационные шкафы предписывается монтировать на высоте 150 сантиметров от пола.</w:t>
      </w:r>
    </w:p>
    <w:p w14:paraId="69B8857A" w14:textId="4489285C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Стационарные пользовательские станции располагаются на первом и втором этажах в кабинетах, в которых установлены информационные розетки. К этим станциям подключаются принтеры при помощи </w:t>
      </w:r>
      <w:r w:rsidRPr="0019005B">
        <w:rPr>
          <w:szCs w:val="28"/>
        </w:rPr>
        <w:t>USB</w:t>
      </w:r>
      <w:r w:rsidRPr="0019005B">
        <w:rPr>
          <w:szCs w:val="28"/>
          <w:lang w:val="ru-RU"/>
        </w:rPr>
        <w:t>.</w:t>
      </w:r>
    </w:p>
    <w:p w14:paraId="66E5891C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0EC9F7AD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4" w:name="_Toc153800145"/>
      <w:r w:rsidRPr="00D15F40">
        <w:rPr>
          <w:lang w:val="ru-RU"/>
        </w:rPr>
        <w:t>4.1 Обоснование выбора монтажных элементов</w:t>
      </w:r>
      <w:bookmarkEnd w:id="54"/>
    </w:p>
    <w:p w14:paraId="752F6F07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37C34ED0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Как было сказано ранее кабели будут прокладываться в кабель-каналах. Сечение кабеля вида витая пара категории 5</w:t>
      </w:r>
      <w:r w:rsidRPr="0019005B">
        <w:rPr>
          <w:szCs w:val="28"/>
        </w:rPr>
        <w:t>e</w:t>
      </w:r>
      <w:r w:rsidRPr="0019005B">
        <w:rPr>
          <w:szCs w:val="28"/>
          <w:lang w:val="ru-RU"/>
        </w:rPr>
        <w:t xml:space="preserve"> составляет примерно 31.5 мм</w:t>
      </w:r>
      <w:r w:rsidRPr="0019005B">
        <w:rPr>
          <w:szCs w:val="28"/>
          <w:vertAlign w:val="superscript"/>
          <w:lang w:val="ru-RU"/>
        </w:rPr>
        <w:t>2</w:t>
      </w:r>
      <w:r w:rsidRPr="0019005B">
        <w:rPr>
          <w:szCs w:val="28"/>
          <w:lang w:val="ru-RU"/>
        </w:rPr>
        <w:t>. Кабель-каналы необходимо подбирать таким образом, чтобы его заполнение составляло примерно 60%. Из этого следует, что для прокладки одиночного кабеля подойдет короб с площадью поперечного сечения 52.5 мм</w:t>
      </w:r>
      <w:r w:rsidRPr="0019005B">
        <w:rPr>
          <w:szCs w:val="28"/>
          <w:vertAlign w:val="superscript"/>
          <w:lang w:val="ru-RU"/>
        </w:rPr>
        <w:t>2</w:t>
      </w:r>
      <w:r w:rsidRPr="0019005B">
        <w:rPr>
          <w:szCs w:val="28"/>
          <w:lang w:val="ru-RU"/>
        </w:rPr>
        <w:t xml:space="preserve"> и больше. Для таких задач был выбран кабель-канал </w:t>
      </w:r>
      <w:proofErr w:type="spellStart"/>
      <w:r w:rsidRPr="0019005B">
        <w:rPr>
          <w:szCs w:val="28"/>
        </w:rPr>
        <w:t>Kopos</w:t>
      </w:r>
      <w:proofErr w:type="spellEnd"/>
      <w:r w:rsidRPr="0019005B">
        <w:rPr>
          <w:szCs w:val="28"/>
          <w:lang w:val="ru-RU"/>
        </w:rPr>
        <w:t xml:space="preserve"> </w:t>
      </w:r>
      <w:r w:rsidRPr="0019005B">
        <w:rPr>
          <w:szCs w:val="28"/>
        </w:rPr>
        <w:t>LV</w:t>
      </w:r>
      <w:r w:rsidRPr="0019005B">
        <w:rPr>
          <w:szCs w:val="28"/>
          <w:lang w:val="ru-RU"/>
        </w:rPr>
        <w:t xml:space="preserve"> 11 мм × 10 мм. Максимальное количество кабелей, вместе требующих проводки будет составлять 3 штуки, что в среднем составит суммарную площадь сечения 94.5 мм</w:t>
      </w:r>
      <w:r w:rsidRPr="0019005B">
        <w:rPr>
          <w:szCs w:val="28"/>
          <w:vertAlign w:val="superscript"/>
          <w:lang w:val="ru-RU"/>
        </w:rPr>
        <w:t>2</w:t>
      </w:r>
      <w:r w:rsidRPr="0019005B">
        <w:rPr>
          <w:szCs w:val="28"/>
          <w:lang w:val="ru-RU"/>
        </w:rPr>
        <w:t xml:space="preserve">. Для покрытия такого сечения требуется короб с сечением минимальной </w:t>
      </w:r>
      <w:r w:rsidRPr="0019005B">
        <w:rPr>
          <w:szCs w:val="28"/>
          <w:lang w:val="ru-RU"/>
        </w:rPr>
        <w:lastRenderedPageBreak/>
        <w:t>площадью сечения 157.5 мм</w:t>
      </w:r>
      <w:r w:rsidRPr="0019005B">
        <w:rPr>
          <w:szCs w:val="28"/>
          <w:vertAlign w:val="superscript"/>
          <w:lang w:val="ru-RU"/>
        </w:rPr>
        <w:t>2</w:t>
      </w:r>
      <w:r w:rsidRPr="0019005B">
        <w:rPr>
          <w:szCs w:val="28"/>
          <w:lang w:val="ru-RU"/>
        </w:rPr>
        <w:t xml:space="preserve">. Такую площадь покроет кабель-канал </w:t>
      </w:r>
      <w:proofErr w:type="spellStart"/>
      <w:r w:rsidRPr="0019005B">
        <w:rPr>
          <w:szCs w:val="28"/>
        </w:rPr>
        <w:t>Kopos</w:t>
      </w:r>
      <w:proofErr w:type="spellEnd"/>
      <w:r w:rsidRPr="0019005B">
        <w:rPr>
          <w:szCs w:val="28"/>
          <w:lang w:val="ru-RU"/>
        </w:rPr>
        <w:t xml:space="preserve"> 16 мм × 16 мм. В соответствии с планом здания, представленном в приложении В, необходимо закупить 15 метров кабель-канала 11 мм × 10 мм и 56 метров кабель-канала 16 мм × 16 мм. С 30% запасом объем закупки составит 19.5 метров и 72.8 метров соответственно. </w:t>
      </w:r>
    </w:p>
    <w:p w14:paraId="5AB3515C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2C45216C" w14:textId="77777777" w:rsidR="00CA19D6" w:rsidRPr="00D15F40" w:rsidRDefault="00CA19D6" w:rsidP="00F345E4">
      <w:pPr>
        <w:pStyle w:val="Style2"/>
        <w:spacing w:before="0" w:after="0"/>
        <w:ind w:left="0" w:firstLine="710"/>
        <w:rPr>
          <w:lang w:val="ru-RU"/>
        </w:rPr>
      </w:pPr>
      <w:bookmarkStart w:id="55" w:name="_Toc153800146"/>
      <w:r w:rsidRPr="00D15F40">
        <w:rPr>
          <w:lang w:val="ru-RU"/>
        </w:rPr>
        <w:t>4.2 Расчёт качества покрытия беспроводной сетью</w:t>
      </w:r>
      <w:bookmarkEnd w:id="55"/>
    </w:p>
    <w:p w14:paraId="731FEE65" w14:textId="77777777" w:rsidR="00CA19D6" w:rsidRPr="0019005B" w:rsidRDefault="00CA19D6" w:rsidP="00CA19D6">
      <w:pPr>
        <w:tabs>
          <w:tab w:val="left" w:pos="60"/>
        </w:tabs>
        <w:spacing w:after="0" w:line="240" w:lineRule="auto"/>
        <w:ind w:left="0" w:firstLine="720"/>
        <w:contextualSpacing/>
        <w:rPr>
          <w:szCs w:val="28"/>
          <w:lang w:val="ru-RU"/>
        </w:rPr>
      </w:pPr>
    </w:p>
    <w:p w14:paraId="2B098171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Беспроводная сеть должна обеспечивать подключение 10 устройств и покрывать всю площадь помещений.</w:t>
      </w:r>
    </w:p>
    <w:p w14:paraId="26B7A37E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Затухание радиоволн в беспрепятственной воздушной среде рассчитывается по упрощенной формуле:</w:t>
      </w:r>
    </w:p>
    <w:p w14:paraId="6E07F1A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41CDE463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eastAsia="ru-RU"/>
            </w:rPr>
            <m:t>L=32.44+20*</m:t>
          </m:r>
          <m:func>
            <m:funcPr>
              <m:ctrlPr>
                <w:rPr>
                  <w:rFonts w:ascii="Cambria Math" w:hAnsi="Cambria Math"/>
                  <w:i/>
                  <w:szCs w:val="28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F</m:t>
                  </m:r>
                </m:e>
              </m:d>
            </m:e>
          </m:func>
          <m:r>
            <w:rPr>
              <w:rFonts w:ascii="Cambria Math" w:hAnsi="Cambria Math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hAnsi="Cambria Math"/>
                  <w:szCs w:val="28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ru-RU"/>
                </w:rPr>
                <m:t>lg</m:t>
              </m:r>
              <m:ctrlPr>
                <w:rPr>
                  <w:rFonts w:ascii="Cambria Math" w:hAnsi="Cambria Math"/>
                  <w:i/>
                  <w:szCs w:val="28"/>
                  <w:lang w:val="ru-RU"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D</m:t>
                  </m:r>
                </m:e>
              </m:d>
            </m:e>
          </m:func>
          <m:r>
            <w:rPr>
              <w:rFonts w:ascii="Cambria Math" w:hAnsi="Cambria Math"/>
              <w:szCs w:val="28"/>
              <w:lang w:eastAsia="ru-RU"/>
            </w:rPr>
            <m:t>, дБ,</m:t>
          </m:r>
        </m:oMath>
      </m:oMathPara>
    </w:p>
    <w:p w14:paraId="12BF92A5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</w:rPr>
      </w:pPr>
    </w:p>
    <w:p w14:paraId="5A696DE6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где </w:t>
      </w:r>
      <w:r w:rsidRPr="0019005B">
        <w:rPr>
          <w:szCs w:val="28"/>
        </w:rPr>
        <w:t>F</w:t>
      </w:r>
      <w:r w:rsidRPr="0019005B">
        <w:rPr>
          <w:szCs w:val="28"/>
          <w:lang w:val="ru-RU"/>
        </w:rPr>
        <w:t xml:space="preserve"> – частота сигнала (ГГц), </w:t>
      </w:r>
      <w:r w:rsidRPr="0019005B">
        <w:rPr>
          <w:szCs w:val="28"/>
        </w:rPr>
        <w:t>D</w:t>
      </w:r>
      <w:r w:rsidRPr="0019005B">
        <w:rPr>
          <w:szCs w:val="28"/>
          <w:lang w:val="ru-RU"/>
        </w:rPr>
        <w:t xml:space="preserve"> – расстояние (м).</w:t>
      </w:r>
    </w:p>
    <w:p w14:paraId="19AA05F8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2AB3C6C6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Учитывая высоту этажа в 3 метра, то максимальное расстояние до любой точки доступа составляет 9 метров. Исходя из этого затухание для используемой частоты 2.4 ГГц составляет: </w:t>
      </w:r>
    </w:p>
    <w:p w14:paraId="4DDD5EF0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40900231" w14:textId="77777777" w:rsidR="00CA19D6" w:rsidRPr="0019005B" w:rsidRDefault="00D15F40" w:rsidP="00CA19D6">
      <w:pPr>
        <w:spacing w:after="0" w:line="240" w:lineRule="auto"/>
        <w:ind w:left="0" w:firstLine="7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макс.  уд.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=32.44+20*</m:t>
          </m:r>
          <m:func>
            <m:funcPr>
              <m:ctrlPr>
                <w:rPr>
                  <w:rFonts w:ascii="Cambria Math" w:hAnsi="Cambria Math"/>
                  <w:i/>
                  <w:szCs w:val="28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2.4</m:t>
                  </m:r>
                </m:e>
              </m:d>
            </m:e>
          </m:func>
          <m:r>
            <w:rPr>
              <w:rFonts w:ascii="Cambria Math" w:hAnsi="Cambria Math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hAnsi="Cambria Math"/>
                  <w:szCs w:val="28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ru-RU"/>
                </w:rPr>
                <m:t>lg</m:t>
              </m:r>
              <m:ctrlPr>
                <w:rPr>
                  <w:rFonts w:ascii="Cambria Math" w:hAnsi="Cambria Math"/>
                  <w:i/>
                  <w:szCs w:val="28"/>
                  <w:lang w:val="ru-RU"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9</m:t>
                  </m:r>
                </m:e>
              </m:d>
              <m:r>
                <w:rPr>
                  <w:rFonts w:ascii="Cambria Math" w:hAnsi="Cambria Math"/>
                  <w:szCs w:val="28"/>
                  <w:lang w:eastAsia="ru-RU"/>
                </w:rPr>
                <m:t>=31.4</m:t>
              </m:r>
            </m:e>
          </m:func>
          <m:r>
            <w:rPr>
              <w:rFonts w:ascii="Cambria Math" w:hAnsi="Cambria Math"/>
              <w:szCs w:val="28"/>
              <w:lang w:eastAsia="ru-RU"/>
            </w:rPr>
            <m:t xml:space="preserve"> дБ</m:t>
          </m:r>
        </m:oMath>
      </m:oMathPara>
    </w:p>
    <w:p w14:paraId="6FB0E5F1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</w:rPr>
      </w:pPr>
    </w:p>
    <w:p w14:paraId="70724E1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 w:eastAsia="ru-RU"/>
        </w:rPr>
      </w:pPr>
      <w:r w:rsidRPr="0019005B">
        <w:rPr>
          <w:szCs w:val="28"/>
          <w:lang w:val="ru-RU" w:eastAsia="ru-RU"/>
        </w:rPr>
        <w:t xml:space="preserve">Так как внутренние стены являются газосиликатными, то наиболее серьёзное препятствие для распространения сигнала представляется в виде двух газосиликатных стен. Исходя из этого, затухание препятствия составляет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макс.  преп.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 xml:space="preserve">=2* 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газосил.  ст.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 xml:space="preserve">= </m:t>
        </m:r>
        <m:r>
          <m:rPr>
            <m:sty m:val="p"/>
          </m:rPr>
          <w:rPr>
            <w:rFonts w:ascii="Cambria Math" w:hAnsi="Cambria Math"/>
            <w:szCs w:val="28"/>
            <w:lang w:val="ru-RU" w:eastAsia="ru-RU"/>
          </w:rPr>
          <m:t>12 дБ</m:t>
        </m:r>
      </m:oMath>
      <w:r w:rsidRPr="0019005B">
        <w:rPr>
          <w:szCs w:val="28"/>
          <w:lang w:val="ru-RU" w:eastAsia="ru-RU"/>
        </w:rPr>
        <w:t xml:space="preserve">. Также необходимо учесть возможное затухание за счёт взаимного размещения оборудования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 w:eastAsia="ru-RU"/>
              </w:rPr>
              <m:t>обор.</m:t>
            </m:r>
          </m:sub>
        </m:sSub>
        <m:r>
          <m:rPr>
            <m:sty m:val="bi"/>
          </m:rPr>
          <w:rPr>
            <w:rFonts w:ascii="Cambria Math" w:hAnsi="Cambria Math"/>
            <w:szCs w:val="28"/>
            <w:lang w:val="ru-RU" w:eastAsia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eastAsia="ru-RU"/>
          </w:rPr>
          <m:t>5</m:t>
        </m:r>
        <m:r>
          <m:rPr>
            <m:sty m:val="bi"/>
          </m:rPr>
          <w:rPr>
            <w:rFonts w:ascii="Cambria Math" w:hAnsi="Cambria Math"/>
            <w:szCs w:val="28"/>
            <w:lang w:val="ru-RU" w:eastAsia="ru-RU"/>
          </w:rPr>
          <m:t xml:space="preserve"> дБ</m:t>
        </m:r>
      </m:oMath>
      <w:r w:rsidRPr="0019005B">
        <w:rPr>
          <w:szCs w:val="28"/>
          <w:lang w:val="ru-RU" w:eastAsia="ru-RU"/>
        </w:rPr>
        <w:t>.</w:t>
      </w:r>
    </w:p>
    <w:p w14:paraId="6C2A3519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Theme="minorHAnsi"/>
          <w:szCs w:val="28"/>
          <w:lang w:val="ru-RU" w:eastAsia="en-US"/>
        </w:rPr>
      </w:pPr>
      <w:r w:rsidRPr="0019005B">
        <w:rPr>
          <w:szCs w:val="28"/>
          <w:lang w:val="ru-RU"/>
        </w:rPr>
        <w:t>Учитывая данные факторы, максимальное затухание сигнала в помещениях составляет:</w:t>
      </w:r>
    </w:p>
    <w:p w14:paraId="2A43E636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09E36F46" w14:textId="77777777" w:rsidR="00CA19D6" w:rsidRPr="0019005B" w:rsidRDefault="00D15F40" w:rsidP="00CA19D6">
      <w:pPr>
        <w:spacing w:after="0" w:line="240" w:lineRule="auto"/>
        <w:ind w:left="0" w:firstLine="720"/>
        <w:jc w:val="center"/>
        <w:rPr>
          <w:rFonts w:eastAsiaTheme="minorEastAsia"/>
          <w:szCs w:val="28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макс.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макс.  уд.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макс.  преп.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обор.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>=31.4 дБ+ 12 дБ+5 дБ=48.4 дБ</m:t>
        </m:r>
      </m:oMath>
      <w:r w:rsidR="00CA19D6" w:rsidRPr="0019005B">
        <w:rPr>
          <w:rFonts w:eastAsiaTheme="minorEastAsia"/>
          <w:szCs w:val="28"/>
          <w:lang w:val="ru-RU" w:eastAsia="ru-RU"/>
        </w:rPr>
        <w:t>.</w:t>
      </w:r>
    </w:p>
    <w:p w14:paraId="7530991B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Theme="minorHAnsi"/>
          <w:szCs w:val="28"/>
          <w:lang w:val="ru-RU" w:eastAsia="en-US"/>
        </w:rPr>
      </w:pPr>
    </w:p>
    <w:p w14:paraId="646EA85A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 w:eastAsia="ru-RU"/>
        </w:rPr>
        <w:t xml:space="preserve">С учётом мощности излучения точки доступа, равной 25 дБ, </w:t>
      </w:r>
      <w:r w:rsidRPr="0019005B">
        <w:rPr>
          <w:szCs w:val="28"/>
          <w:lang w:val="ru-RU"/>
        </w:rPr>
        <w:t>минимальная мощность сигнала в помещении будет равна:</w:t>
      </w:r>
    </w:p>
    <w:p w14:paraId="043D752B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44C49863" w14:textId="77777777" w:rsidR="00CA19D6" w:rsidRPr="0019005B" w:rsidRDefault="00D15F40" w:rsidP="00CA19D6">
      <w:pPr>
        <w:spacing w:after="0" w:line="240" w:lineRule="auto"/>
        <w:ind w:left="0" w:firstLine="720"/>
        <w:jc w:val="center"/>
        <w:rPr>
          <w:rFonts w:eastAsiaTheme="minorEastAsia"/>
          <w:szCs w:val="28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мин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т.д.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ru-RU" w:eastAsia="ru-RU"/>
              </w:rPr>
              <m:t>макс</m:t>
            </m:r>
          </m:sub>
        </m:sSub>
        <m:r>
          <w:rPr>
            <w:rFonts w:ascii="Cambria Math" w:hAnsi="Cambria Math"/>
            <w:szCs w:val="28"/>
            <w:lang w:val="ru-RU" w:eastAsia="ru-RU"/>
          </w:rPr>
          <m:t>=25 дБ-82.6 дБ=-53.3 дБ</m:t>
        </m:r>
      </m:oMath>
      <w:r w:rsidR="00CA19D6" w:rsidRPr="0019005B">
        <w:rPr>
          <w:rFonts w:eastAsiaTheme="minorEastAsia"/>
          <w:szCs w:val="28"/>
          <w:lang w:val="ru-RU" w:eastAsia="ru-RU"/>
        </w:rPr>
        <w:t>.</w:t>
      </w:r>
    </w:p>
    <w:p w14:paraId="4516D66C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Theme="minorEastAsia"/>
          <w:szCs w:val="28"/>
          <w:lang w:val="ru-RU" w:eastAsia="en-US"/>
        </w:rPr>
      </w:pPr>
    </w:p>
    <w:p w14:paraId="182CB984" w14:textId="35E21633" w:rsidR="00CA19D6" w:rsidRDefault="00CA19D6" w:rsidP="00CA19D6">
      <w:pPr>
        <w:spacing w:after="0" w:line="240" w:lineRule="auto"/>
        <w:ind w:left="0" w:firstLine="720"/>
        <w:rPr>
          <w:rFonts w:eastAsiaTheme="minorEastAsia"/>
          <w:szCs w:val="28"/>
          <w:lang w:val="ru-RU"/>
        </w:rPr>
      </w:pPr>
      <w:r w:rsidRPr="0019005B">
        <w:rPr>
          <w:rFonts w:eastAsiaTheme="minorEastAsia"/>
          <w:szCs w:val="28"/>
          <w:lang w:val="ru-RU"/>
        </w:rPr>
        <w:t>Такой показатель сигнала является удовлетворительным, что позволяет воспользоваться точкой доступа с мощностью излучения 25 дБ</w:t>
      </w:r>
    </w:p>
    <w:p w14:paraId="7A171413" w14:textId="626A0E0B" w:rsidR="005472F5" w:rsidRPr="0019005B" w:rsidRDefault="005472F5" w:rsidP="005472F5">
      <w:pPr>
        <w:suppressAutoHyphens w:val="0"/>
        <w:spacing w:after="160" w:line="259" w:lineRule="auto"/>
        <w:ind w:left="0" w:firstLine="0"/>
        <w:jc w:val="left"/>
        <w:rPr>
          <w:rFonts w:eastAsiaTheme="minorHAnsi"/>
          <w:szCs w:val="28"/>
          <w:lang w:val="ru-RU"/>
        </w:rPr>
      </w:pPr>
      <w:r>
        <w:rPr>
          <w:rFonts w:eastAsiaTheme="minorHAnsi"/>
          <w:szCs w:val="28"/>
          <w:lang w:val="ru-RU"/>
        </w:rPr>
        <w:br w:type="page"/>
      </w:r>
    </w:p>
    <w:p w14:paraId="06D5ACFC" w14:textId="77777777" w:rsidR="00CA19D6" w:rsidRPr="0019005B" w:rsidRDefault="00CA19D6" w:rsidP="007D02D2">
      <w:pPr>
        <w:pStyle w:val="Style1"/>
        <w:jc w:val="center"/>
        <w:rPr>
          <w:color w:val="auto"/>
          <w:lang w:eastAsia="en-US"/>
        </w:rPr>
      </w:pPr>
      <w:bookmarkStart w:id="56" w:name="_Toc153800147"/>
      <w:r w:rsidRPr="0019005B">
        <w:lastRenderedPageBreak/>
        <w:t>СПИСОК ИСПОЛЬЗУЕМЫХ ИСТОЧНИКОВ</w:t>
      </w:r>
      <w:bookmarkEnd w:id="56"/>
    </w:p>
    <w:p w14:paraId="4E5A0395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6E484245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 xml:space="preserve">[1]. </w:t>
      </w:r>
      <w:r w:rsidRPr="0019005B">
        <w:rPr>
          <w:rFonts w:eastAsia="Calibri"/>
          <w:szCs w:val="28"/>
          <w:lang w:val="ru-RU"/>
        </w:rPr>
        <w:t xml:space="preserve">Вычислительные машины, системы и сети: дипломное проектирование (методическое пособие) [Электронный ресурс]: Минск БГУИР 2019. – Электронные данные. – Режим доступа: </w:t>
      </w:r>
      <w:hyperlink r:id="rId21" w:history="1">
        <w:r w:rsidRPr="0019005B">
          <w:rPr>
            <w:rStyle w:val="apple-tab-span"/>
            <w:rFonts w:eastAsia="Calibri"/>
            <w:color w:val="0563C1"/>
            <w:szCs w:val="28"/>
          </w:rPr>
          <w:t>https</w:t>
        </w:r>
        <w:r w:rsidRPr="0019005B">
          <w:rPr>
            <w:rStyle w:val="apple-tab-span"/>
            <w:rFonts w:eastAsia="Calibri"/>
            <w:color w:val="0563C1"/>
            <w:szCs w:val="28"/>
            <w:lang w:val="ru-RU"/>
          </w:rPr>
          <w:t>://</w:t>
        </w:r>
        <w:r w:rsidRPr="0019005B">
          <w:rPr>
            <w:rStyle w:val="apple-tab-span"/>
            <w:rFonts w:eastAsia="Calibri"/>
            <w:color w:val="0563C1"/>
            <w:szCs w:val="28"/>
          </w:rPr>
          <w:t>www</w:t>
        </w:r>
        <w:r w:rsidRPr="0019005B">
          <w:rPr>
            <w:rStyle w:val="apple-tab-span"/>
            <w:rFonts w:eastAsia="Calibri"/>
            <w:color w:val="0563C1"/>
            <w:szCs w:val="28"/>
            <w:lang w:val="ru-RU"/>
          </w:rPr>
          <w:t>.</w:t>
        </w:r>
        <w:proofErr w:type="spellStart"/>
        <w:r w:rsidRPr="0019005B">
          <w:rPr>
            <w:rStyle w:val="apple-tab-span"/>
            <w:rFonts w:eastAsia="Calibri"/>
            <w:color w:val="0563C1"/>
            <w:szCs w:val="28"/>
          </w:rPr>
          <w:t>bsuir</w:t>
        </w:r>
        <w:proofErr w:type="spellEnd"/>
        <w:r w:rsidRPr="0019005B">
          <w:rPr>
            <w:rStyle w:val="apple-tab-span"/>
            <w:rFonts w:eastAsia="Calibri"/>
            <w:color w:val="0563C1"/>
            <w:szCs w:val="28"/>
            <w:lang w:val="ru-RU"/>
          </w:rPr>
          <w:t>.</w:t>
        </w:r>
        <w:r w:rsidRPr="0019005B">
          <w:rPr>
            <w:rStyle w:val="apple-tab-span"/>
            <w:rFonts w:eastAsia="Calibri"/>
            <w:color w:val="0563C1"/>
            <w:szCs w:val="28"/>
          </w:rPr>
          <w:t>by</w:t>
        </w:r>
        <w:r w:rsidRPr="0019005B">
          <w:rPr>
            <w:rStyle w:val="apple-tab-span"/>
            <w:rFonts w:eastAsia="Calibri"/>
            <w:color w:val="0563C1"/>
            <w:szCs w:val="28"/>
            <w:lang w:val="ru-RU"/>
          </w:rPr>
          <w:t>/</w:t>
        </w:r>
        <w:r w:rsidRPr="0019005B">
          <w:rPr>
            <w:rStyle w:val="apple-tab-span"/>
            <w:rFonts w:eastAsia="Calibri"/>
            <w:color w:val="0563C1"/>
            <w:szCs w:val="28"/>
          </w:rPr>
          <w:t>m</w:t>
        </w:r>
        <w:r w:rsidRPr="0019005B">
          <w:rPr>
            <w:rStyle w:val="apple-tab-span"/>
            <w:rFonts w:eastAsia="Calibri"/>
            <w:color w:val="0563C1"/>
            <w:szCs w:val="28"/>
            <w:lang w:val="ru-RU"/>
          </w:rPr>
          <w:t>/12_100229_1_136308.</w:t>
        </w:r>
        <w:r w:rsidRPr="0019005B">
          <w:rPr>
            <w:rStyle w:val="apple-tab-span"/>
            <w:rFonts w:eastAsia="Calibri"/>
            <w:color w:val="0563C1"/>
            <w:szCs w:val="28"/>
          </w:rPr>
          <w:t>pdf</w:t>
        </w:r>
      </w:hyperlink>
      <w:r w:rsidRPr="0019005B">
        <w:rPr>
          <w:rFonts w:eastAsia="Calibri"/>
          <w:color w:val="0563C1"/>
          <w:szCs w:val="28"/>
          <w:u w:val="single"/>
          <w:lang w:val="ru-RU"/>
        </w:rPr>
        <w:t>.</w:t>
      </w:r>
      <w:r w:rsidRPr="0019005B">
        <w:rPr>
          <w:rFonts w:eastAsia="Calibri"/>
          <w:szCs w:val="28"/>
          <w:lang w:val="ru-RU"/>
        </w:rPr>
        <w:t xml:space="preserve"> – Дата доступа: 10.10.2023</w:t>
      </w:r>
    </w:p>
    <w:p w14:paraId="6523346B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>[2] Таненбаум, Э. Компьютерные сети / Э. Таненбаум. — Питер, 2017. — 955 с.</w:t>
      </w:r>
    </w:p>
    <w:p w14:paraId="129EE7AF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rFonts w:eastAsia="Calibri"/>
          <w:szCs w:val="28"/>
          <w:lang w:val="ru-RU"/>
        </w:rPr>
        <w:t xml:space="preserve">[3]. </w:t>
      </w:r>
      <w:r w:rsidRPr="0019005B">
        <w:rPr>
          <w:rFonts w:eastAsia="Calibri"/>
          <w:szCs w:val="28"/>
        </w:rPr>
        <w:t>How</w:t>
      </w:r>
      <w:r w:rsidRPr="0019005B">
        <w:rPr>
          <w:rFonts w:eastAsia="Calibri"/>
          <w:szCs w:val="28"/>
          <w:lang w:val="ru-RU"/>
        </w:rPr>
        <w:t xml:space="preserve"> </w:t>
      </w:r>
      <w:r w:rsidRPr="0019005B">
        <w:rPr>
          <w:rFonts w:eastAsia="Calibri"/>
          <w:szCs w:val="28"/>
        </w:rPr>
        <w:t>to</w:t>
      </w:r>
      <w:r w:rsidRPr="0019005B">
        <w:rPr>
          <w:rFonts w:eastAsia="Calibri"/>
          <w:szCs w:val="28"/>
          <w:lang w:val="ru-RU"/>
        </w:rPr>
        <w:t xml:space="preserve"> </w:t>
      </w:r>
      <w:r w:rsidRPr="0019005B">
        <w:rPr>
          <w:rFonts w:eastAsia="Calibri"/>
          <w:szCs w:val="28"/>
        </w:rPr>
        <w:t>configure</w:t>
      </w:r>
      <w:r w:rsidRPr="0019005B">
        <w:rPr>
          <w:rFonts w:eastAsia="Calibri"/>
          <w:szCs w:val="28"/>
          <w:lang w:val="ru-RU"/>
        </w:rPr>
        <w:t xml:space="preserve"> </w:t>
      </w:r>
      <w:r w:rsidRPr="0019005B">
        <w:rPr>
          <w:rFonts w:eastAsia="Calibri"/>
          <w:szCs w:val="28"/>
        </w:rPr>
        <w:t>VLANs</w:t>
      </w:r>
      <w:r w:rsidRPr="0019005B">
        <w:rPr>
          <w:rFonts w:eastAsia="Calibri"/>
          <w:szCs w:val="28"/>
          <w:lang w:val="ru-RU"/>
        </w:rPr>
        <w:t xml:space="preserve"> [Электронный доступ] – Режим доступа: </w:t>
      </w:r>
      <w:proofErr w:type="gramStart"/>
      <w:r w:rsidRPr="0019005B">
        <w:rPr>
          <w:rFonts w:eastAsia="Calibri"/>
          <w:szCs w:val="28"/>
          <w:u w:val="single"/>
        </w:rPr>
        <w:t>https</w:t>
      </w:r>
      <w:r w:rsidRPr="0019005B">
        <w:rPr>
          <w:rFonts w:eastAsia="Calibri"/>
          <w:szCs w:val="28"/>
          <w:u w:val="single"/>
          <w:lang w:val="ru-RU"/>
        </w:rPr>
        <w:t>://</w:t>
      </w:r>
      <w:proofErr w:type="spellStart"/>
      <w:r w:rsidRPr="0019005B">
        <w:rPr>
          <w:rFonts w:eastAsia="Calibri"/>
          <w:szCs w:val="28"/>
          <w:u w:val="single"/>
        </w:rPr>
        <w:t>mysupport</w:t>
      </w:r>
      <w:proofErr w:type="spellEnd"/>
      <w:r w:rsidRPr="0019005B">
        <w:rPr>
          <w:rFonts w:eastAsia="Calibri"/>
          <w:szCs w:val="28"/>
          <w:u w:val="single"/>
          <w:lang w:val="ru-RU"/>
        </w:rPr>
        <w:t>.</w:t>
      </w:r>
      <w:proofErr w:type="spellStart"/>
      <w:r w:rsidRPr="0019005B">
        <w:rPr>
          <w:rFonts w:eastAsia="Calibri"/>
          <w:szCs w:val="28"/>
          <w:u w:val="single"/>
        </w:rPr>
        <w:t>zyxel</w:t>
      </w:r>
      <w:proofErr w:type="spellEnd"/>
      <w:r w:rsidRPr="0019005B">
        <w:rPr>
          <w:rFonts w:eastAsia="Calibri"/>
          <w:szCs w:val="28"/>
          <w:u w:val="single"/>
          <w:lang w:val="ru-RU"/>
        </w:rPr>
        <w:t>.</w:t>
      </w:r>
      <w:r w:rsidRPr="0019005B">
        <w:rPr>
          <w:rFonts w:eastAsia="Calibri"/>
          <w:szCs w:val="28"/>
          <w:u w:val="single"/>
        </w:rPr>
        <w:t>com</w:t>
      </w:r>
      <w:r w:rsidRPr="0019005B">
        <w:rPr>
          <w:rFonts w:eastAsia="Calibri"/>
          <w:szCs w:val="28"/>
          <w:u w:val="single"/>
          <w:lang w:val="ru-RU"/>
        </w:rPr>
        <w:t>/</w:t>
      </w:r>
      <w:proofErr w:type="spellStart"/>
      <w:r w:rsidRPr="0019005B">
        <w:rPr>
          <w:rFonts w:eastAsia="Calibri"/>
          <w:szCs w:val="28"/>
          <w:u w:val="single"/>
        </w:rPr>
        <w:t>hc</w:t>
      </w:r>
      <w:proofErr w:type="spellEnd"/>
      <w:r w:rsidRPr="0019005B">
        <w:rPr>
          <w:rFonts w:eastAsia="Calibri"/>
          <w:szCs w:val="28"/>
          <w:u w:val="single"/>
          <w:lang w:val="ru-RU"/>
        </w:rPr>
        <w:t>/</w:t>
      </w:r>
      <w:proofErr w:type="spellStart"/>
      <w:r w:rsidRPr="0019005B">
        <w:rPr>
          <w:rFonts w:eastAsia="Calibri"/>
          <w:szCs w:val="28"/>
          <w:u w:val="single"/>
        </w:rPr>
        <w:t>en</w:t>
      </w:r>
      <w:proofErr w:type="spellEnd"/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us</w:t>
      </w:r>
      <w:r w:rsidRPr="0019005B">
        <w:rPr>
          <w:rFonts w:eastAsia="Calibri"/>
          <w:szCs w:val="28"/>
          <w:u w:val="single"/>
          <w:lang w:val="ru-RU"/>
        </w:rPr>
        <w:t>/</w:t>
      </w:r>
      <w:r w:rsidRPr="0019005B">
        <w:rPr>
          <w:rFonts w:eastAsia="Calibri"/>
          <w:szCs w:val="28"/>
          <w:u w:val="single"/>
        </w:rPr>
        <w:t>articles</w:t>
      </w:r>
      <w:r w:rsidRPr="0019005B">
        <w:rPr>
          <w:rFonts w:eastAsia="Calibri"/>
          <w:szCs w:val="28"/>
          <w:u w:val="single"/>
          <w:lang w:val="ru-RU"/>
        </w:rPr>
        <w:t>/360006758320--</w:t>
      </w:r>
      <w:r w:rsidRPr="0019005B">
        <w:rPr>
          <w:rFonts w:eastAsia="Calibri"/>
          <w:szCs w:val="28"/>
          <w:u w:val="single"/>
        </w:rPr>
        <w:t>MSAN</w:t>
      </w:r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DSLAM</w:t>
      </w:r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How</w:t>
      </w:r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to</w:t>
      </w:r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configure</w:t>
      </w:r>
      <w:r w:rsidRPr="0019005B">
        <w:rPr>
          <w:rFonts w:eastAsia="Calibri"/>
          <w:szCs w:val="28"/>
          <w:u w:val="single"/>
          <w:lang w:val="ru-RU"/>
        </w:rPr>
        <w:t>-</w:t>
      </w:r>
      <w:r w:rsidRPr="0019005B">
        <w:rPr>
          <w:rFonts w:eastAsia="Calibri"/>
          <w:szCs w:val="28"/>
          <w:u w:val="single"/>
        </w:rPr>
        <w:t>VLANs</w:t>
      </w:r>
      <w:r w:rsidRPr="0019005B">
        <w:rPr>
          <w:rFonts w:eastAsia="Calibri"/>
          <w:szCs w:val="28"/>
          <w:lang w:val="ru-RU"/>
        </w:rPr>
        <w:t xml:space="preserve">  -</w:t>
      </w:r>
      <w:proofErr w:type="gramEnd"/>
      <w:r w:rsidRPr="0019005B">
        <w:rPr>
          <w:rFonts w:eastAsia="Calibri"/>
          <w:szCs w:val="28"/>
          <w:lang w:val="ru-RU"/>
        </w:rPr>
        <w:t xml:space="preserve"> Дата доступа 30.10.2023.</w:t>
      </w:r>
    </w:p>
    <w:p w14:paraId="752ACCE2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[4] Что такое </w:t>
      </w:r>
      <w:proofErr w:type="spellStart"/>
      <w:r w:rsidRPr="0019005B">
        <w:rPr>
          <w:szCs w:val="28"/>
          <w:lang w:val="ru-RU"/>
        </w:rPr>
        <w:t>одномодовое</w:t>
      </w:r>
      <w:proofErr w:type="spellEnd"/>
      <w:r w:rsidRPr="0019005B">
        <w:rPr>
          <w:szCs w:val="28"/>
          <w:lang w:val="ru-RU"/>
        </w:rPr>
        <w:t xml:space="preserve"> волокно: типы, преимущества и применения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community</w:t>
      </w:r>
      <w:r w:rsidRPr="0019005B">
        <w:rPr>
          <w:szCs w:val="28"/>
          <w:lang w:val="ru-RU"/>
        </w:rPr>
        <w:t>.</w:t>
      </w:r>
      <w:r w:rsidRPr="0019005B">
        <w:rPr>
          <w:szCs w:val="28"/>
        </w:rPr>
        <w:t>fs</w:t>
      </w:r>
      <w:r w:rsidRPr="0019005B">
        <w:rPr>
          <w:szCs w:val="28"/>
          <w:lang w:val="ru-RU"/>
        </w:rPr>
        <w:t xml:space="preserve">. </w:t>
      </w:r>
      <w:r w:rsidRPr="0019005B">
        <w:rPr>
          <w:szCs w:val="28"/>
        </w:rPr>
        <w:t>com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ru</w:t>
      </w:r>
      <w:proofErr w:type="spellEnd"/>
      <w:r w:rsidRPr="0019005B">
        <w:rPr>
          <w:szCs w:val="28"/>
          <w:lang w:val="ru-RU"/>
        </w:rPr>
        <w:t>/</w:t>
      </w:r>
      <w:r w:rsidRPr="0019005B">
        <w:rPr>
          <w:szCs w:val="28"/>
        </w:rPr>
        <w:t>blog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single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mode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fiber</w:t>
      </w:r>
      <w:r w:rsidRPr="0019005B">
        <w:rPr>
          <w:szCs w:val="28"/>
          <w:lang w:val="ru-RU"/>
        </w:rPr>
        <w:softHyphen/>
      </w:r>
      <w:proofErr w:type="spellStart"/>
      <w:r w:rsidRPr="0019005B">
        <w:rPr>
          <w:szCs w:val="28"/>
        </w:rPr>
        <w:t>os</w:t>
      </w:r>
      <w:proofErr w:type="spellEnd"/>
      <w:r w:rsidRPr="0019005B">
        <w:rPr>
          <w:szCs w:val="28"/>
          <w:lang w:val="ru-RU"/>
        </w:rPr>
        <w:t>1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vs</w:t>
      </w:r>
      <w:r w:rsidRPr="0019005B">
        <w:rPr>
          <w:szCs w:val="28"/>
          <w:lang w:val="ru-RU"/>
        </w:rPr>
        <w:softHyphen/>
      </w:r>
      <w:proofErr w:type="spellStart"/>
      <w:r w:rsidRPr="0019005B">
        <w:rPr>
          <w:szCs w:val="28"/>
        </w:rPr>
        <w:t>os</w:t>
      </w:r>
      <w:proofErr w:type="spellEnd"/>
      <w:r w:rsidRPr="0019005B">
        <w:rPr>
          <w:szCs w:val="28"/>
          <w:lang w:val="ru-RU"/>
        </w:rPr>
        <w:t>2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what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is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the</w:t>
      </w:r>
      <w:r w:rsidRPr="0019005B">
        <w:rPr>
          <w:szCs w:val="28"/>
          <w:lang w:val="ru-RU"/>
        </w:rPr>
        <w:softHyphen/>
      </w:r>
      <w:r w:rsidRPr="0019005B">
        <w:rPr>
          <w:szCs w:val="28"/>
        </w:rPr>
        <w:t>difference</w:t>
      </w:r>
      <w:r w:rsidRPr="0019005B">
        <w:rPr>
          <w:szCs w:val="28"/>
          <w:lang w:val="ru-RU"/>
        </w:rPr>
        <w:t>.</w:t>
      </w:r>
      <w:r w:rsidRPr="0019005B">
        <w:rPr>
          <w:szCs w:val="28"/>
        </w:rPr>
        <w:t>html</w:t>
      </w:r>
      <w:r w:rsidRPr="0019005B">
        <w:rPr>
          <w:szCs w:val="28"/>
          <w:lang w:val="ru-RU"/>
        </w:rPr>
        <w:t>. — Дата доступа: 10.11.2023.</w:t>
      </w:r>
    </w:p>
    <w:p w14:paraId="0602EFAB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[5] Официальный сайт 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 xml:space="preserve">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www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com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us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en</w:t>
      </w:r>
      <w:proofErr w:type="spellEnd"/>
      <w:r w:rsidRPr="0019005B">
        <w:rPr>
          <w:szCs w:val="28"/>
          <w:lang w:val="ru-RU"/>
        </w:rPr>
        <w:t>-</w:t>
      </w:r>
      <w:r w:rsidRPr="0019005B">
        <w:rPr>
          <w:szCs w:val="28"/>
        </w:rPr>
        <w:t>us</w:t>
      </w:r>
      <w:r w:rsidRPr="0019005B">
        <w:rPr>
          <w:szCs w:val="28"/>
          <w:lang w:val="ru-RU"/>
        </w:rPr>
        <w:t>— Дата доступа: 29.10.2023.</w:t>
      </w:r>
    </w:p>
    <w:p w14:paraId="39B1267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[6] Описание стандарта </w:t>
      </w:r>
      <w:r w:rsidRPr="0019005B">
        <w:rPr>
          <w:szCs w:val="28"/>
        </w:rPr>
        <w:t>IEEE</w:t>
      </w:r>
      <w:r w:rsidRPr="0019005B">
        <w:rPr>
          <w:szCs w:val="28"/>
          <w:lang w:val="ru-RU"/>
        </w:rPr>
        <w:t xml:space="preserve"> 802.11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standards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ieee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org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ieee</w:t>
      </w:r>
      <w:proofErr w:type="spellEnd"/>
      <w:r w:rsidRPr="0019005B">
        <w:rPr>
          <w:szCs w:val="28"/>
          <w:lang w:val="ru-RU"/>
        </w:rPr>
        <w:t>/802.11/5536/. — Дата доступа: 20.11.2023.</w:t>
      </w:r>
    </w:p>
    <w:p w14:paraId="5C1CCD8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[7] Процессор Intel Celeron G4930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cpu</w:t>
      </w:r>
      <w:proofErr w:type="spellEnd"/>
      <w:r w:rsidRPr="0019005B">
        <w:rPr>
          <w:szCs w:val="28"/>
          <w:lang w:val="ru-RU"/>
        </w:rPr>
        <w:t>/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celerong</w:t>
      </w:r>
      <w:proofErr w:type="spellEnd"/>
      <w:r w:rsidRPr="0019005B">
        <w:rPr>
          <w:szCs w:val="28"/>
          <w:lang w:val="ru-RU"/>
        </w:rPr>
        <w:t>4930. — Дата доступа: 20.11.2023.</w:t>
      </w:r>
    </w:p>
    <w:p w14:paraId="5804FC38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 xml:space="preserve">[8] Процессор Intel Pentium Gold G6400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cpu</w:t>
      </w:r>
      <w:proofErr w:type="spellEnd"/>
      <w:r w:rsidRPr="0019005B">
        <w:rPr>
          <w:szCs w:val="28"/>
          <w:lang w:val="ru-RU"/>
        </w:rPr>
        <w:t>/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pgg</w:t>
      </w:r>
      <w:proofErr w:type="spellEnd"/>
      <w:r w:rsidRPr="0019005B">
        <w:rPr>
          <w:szCs w:val="28"/>
          <w:lang w:val="ru-RU"/>
        </w:rPr>
        <w:t>6400. — Дата доступа: 20.11.2023.</w:t>
      </w:r>
    </w:p>
    <w:p w14:paraId="524CE42F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 xml:space="preserve">[9] Процессор Intel Core i3-10100F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cpu</w:t>
      </w:r>
      <w:proofErr w:type="spellEnd"/>
      <w:r w:rsidRPr="0019005B">
        <w:rPr>
          <w:szCs w:val="28"/>
          <w:lang w:val="ru-RU"/>
        </w:rPr>
        <w:t>/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i</w:t>
      </w:r>
      <w:proofErr w:type="spellEnd"/>
      <w:r w:rsidRPr="0019005B">
        <w:rPr>
          <w:szCs w:val="28"/>
          <w:lang w:val="ru-RU"/>
        </w:rPr>
        <w:t>310100</w:t>
      </w:r>
      <w:r w:rsidRPr="0019005B">
        <w:rPr>
          <w:szCs w:val="28"/>
        </w:rPr>
        <w:t>f</w:t>
      </w:r>
      <w:r w:rsidRPr="0019005B">
        <w:rPr>
          <w:szCs w:val="28"/>
          <w:lang w:val="ru-RU"/>
        </w:rPr>
        <w:t>. — Дата доступа: 20.11.2023.</w:t>
      </w:r>
    </w:p>
    <w:p w14:paraId="6ADAB1DE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[10] Процессор Intel Pentium Gold G7400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cpu</w:t>
      </w:r>
      <w:proofErr w:type="spellEnd"/>
      <w:r w:rsidRPr="0019005B">
        <w:rPr>
          <w:szCs w:val="28"/>
          <w:lang w:val="ru-RU"/>
        </w:rPr>
        <w:t>/</w:t>
      </w:r>
      <w:r w:rsidRPr="0019005B">
        <w:rPr>
          <w:szCs w:val="28"/>
        </w:rPr>
        <w:t>intel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pgg</w:t>
      </w:r>
      <w:proofErr w:type="spellEnd"/>
      <w:r w:rsidRPr="0019005B">
        <w:rPr>
          <w:szCs w:val="28"/>
          <w:lang w:val="ru-RU"/>
        </w:rPr>
        <w:t>7400 — Дата доступа: 20.11.2023.</w:t>
      </w:r>
    </w:p>
    <w:p w14:paraId="62E686D6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[11] Оперативная память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dram</w:t>
      </w:r>
      <w:r w:rsidRPr="0019005B">
        <w:rPr>
          <w:szCs w:val="28"/>
          <w:lang w:val="ru-RU"/>
        </w:rPr>
        <w:t>. — Дата доступа: 20.11.2023.</w:t>
      </w:r>
    </w:p>
    <w:p w14:paraId="40CF9CE1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 xml:space="preserve">[12] Материнская плата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motherboard</w:t>
      </w:r>
      <w:r w:rsidRPr="0019005B">
        <w:rPr>
          <w:szCs w:val="28"/>
          <w:lang w:val="ru-RU"/>
        </w:rPr>
        <w:t>. — Дата доступа: 20.11.2023.</w:t>
      </w:r>
    </w:p>
    <w:p w14:paraId="77C2351B" w14:textId="77777777" w:rsidR="00CA19D6" w:rsidRPr="0019005B" w:rsidRDefault="00CA19D6" w:rsidP="00CA19D6">
      <w:pPr>
        <w:spacing w:after="0" w:line="240" w:lineRule="auto"/>
        <w:ind w:left="0" w:firstLine="720"/>
        <w:rPr>
          <w:rFonts w:eastAsia="Calibri"/>
          <w:szCs w:val="28"/>
          <w:lang w:val="ru-RU"/>
        </w:rPr>
      </w:pPr>
      <w:r w:rsidRPr="0019005B">
        <w:rPr>
          <w:szCs w:val="28"/>
          <w:lang w:val="ru-RU"/>
        </w:rPr>
        <w:t xml:space="preserve">[13] Жесткие диски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proofErr w:type="spellStart"/>
      <w:r w:rsidRPr="0019005B">
        <w:rPr>
          <w:szCs w:val="28"/>
        </w:rPr>
        <w:t>hdd</w:t>
      </w:r>
      <w:proofErr w:type="spellEnd"/>
      <w:r w:rsidRPr="0019005B">
        <w:rPr>
          <w:szCs w:val="28"/>
          <w:lang w:val="ru-RU"/>
        </w:rPr>
        <w:t>. — Дата доступа: 20.11.2023.</w:t>
      </w:r>
    </w:p>
    <w:p w14:paraId="707C570C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[14] Мониторы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catalog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onliner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by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display</w:t>
      </w:r>
      <w:r w:rsidRPr="0019005B">
        <w:rPr>
          <w:szCs w:val="28"/>
          <w:lang w:val="ru-RU"/>
        </w:rPr>
        <w:t xml:space="preserve"> — Дата доступа: 20.11.2023.</w:t>
      </w:r>
    </w:p>
    <w:p w14:paraId="6D246C81" w14:textId="1E62EA0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[1</w:t>
      </w:r>
      <w:r w:rsidR="005D55DC" w:rsidRPr="005D55DC">
        <w:rPr>
          <w:szCs w:val="28"/>
          <w:lang w:val="ru-RU"/>
        </w:rPr>
        <w:t>5</w:t>
      </w:r>
      <w:r w:rsidRPr="0019005B">
        <w:rPr>
          <w:szCs w:val="28"/>
          <w:lang w:val="ru-RU"/>
        </w:rPr>
        <w:t xml:space="preserve">] Конфигурация веб-сервера [Электронный ресурс]. — Режим доступа: </w:t>
      </w:r>
      <w:r w:rsidRPr="0019005B">
        <w:rPr>
          <w:szCs w:val="28"/>
        </w:rPr>
        <w:t>https</w:t>
      </w:r>
      <w:r w:rsidRPr="0019005B">
        <w:rPr>
          <w:szCs w:val="28"/>
          <w:lang w:val="ru-RU"/>
        </w:rPr>
        <w:t>://</w:t>
      </w:r>
      <w:r w:rsidRPr="0019005B">
        <w:rPr>
          <w:szCs w:val="28"/>
        </w:rPr>
        <w:t>www</w:t>
      </w:r>
      <w:r w:rsidRPr="0019005B">
        <w:rPr>
          <w:szCs w:val="28"/>
          <w:lang w:val="ru-RU"/>
        </w:rPr>
        <w:t>.</w:t>
      </w:r>
      <w:proofErr w:type="spellStart"/>
      <w:r w:rsidRPr="0019005B">
        <w:rPr>
          <w:szCs w:val="28"/>
        </w:rPr>
        <w:t>digitalocean</w:t>
      </w:r>
      <w:proofErr w:type="spellEnd"/>
      <w:r w:rsidRPr="0019005B">
        <w:rPr>
          <w:szCs w:val="28"/>
          <w:lang w:val="ru-RU"/>
        </w:rPr>
        <w:t>.</w:t>
      </w:r>
      <w:r w:rsidRPr="0019005B">
        <w:rPr>
          <w:szCs w:val="28"/>
        </w:rPr>
        <w:t>com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community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tutorials</w:t>
      </w:r>
      <w:r w:rsidRPr="0019005B">
        <w:rPr>
          <w:szCs w:val="28"/>
          <w:lang w:val="ru-RU"/>
        </w:rPr>
        <w:t>/</w:t>
      </w:r>
      <w:r w:rsidRPr="0019005B">
        <w:rPr>
          <w:szCs w:val="28"/>
        </w:rPr>
        <w:t>how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to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install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the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apache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web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server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on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ubuntu</w:t>
      </w:r>
      <w:r w:rsidRPr="0019005B">
        <w:rPr>
          <w:szCs w:val="28"/>
          <w:lang w:val="ru-RU"/>
        </w:rPr>
        <w:t>-20-04-</w:t>
      </w:r>
      <w:proofErr w:type="spellStart"/>
      <w:r w:rsidRPr="0019005B">
        <w:rPr>
          <w:szCs w:val="28"/>
        </w:rPr>
        <w:t>ru</w:t>
      </w:r>
      <w:proofErr w:type="spellEnd"/>
      <w:r w:rsidRPr="0019005B">
        <w:rPr>
          <w:szCs w:val="28"/>
          <w:lang w:val="ru-RU"/>
        </w:rPr>
        <w:t xml:space="preserve"> — Дата доступа: 20.11.2023.</w:t>
      </w:r>
      <w:r w:rsidRPr="0019005B">
        <w:rPr>
          <w:rFonts w:eastAsiaTheme="minorHAnsi"/>
          <w:color w:val="FF0000"/>
          <w:szCs w:val="28"/>
          <w:lang w:val="ru-RU"/>
        </w:rPr>
        <w:br w:type="page"/>
      </w:r>
    </w:p>
    <w:p w14:paraId="29638887" w14:textId="77777777" w:rsidR="00CA19D6" w:rsidRPr="0019005B" w:rsidRDefault="00CA19D6" w:rsidP="007D02D2">
      <w:pPr>
        <w:pStyle w:val="Style1"/>
        <w:jc w:val="center"/>
        <w:rPr>
          <w:color w:val="auto"/>
          <w:lang w:eastAsia="en-US"/>
        </w:rPr>
      </w:pPr>
      <w:bookmarkStart w:id="57" w:name="_Toc153800148"/>
      <w:r w:rsidRPr="0019005B">
        <w:lastRenderedPageBreak/>
        <w:t>ЗАКЛЮЧЕНИЕ</w:t>
      </w:r>
      <w:bookmarkEnd w:id="57"/>
    </w:p>
    <w:p w14:paraId="6A7959AA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b/>
          <w:szCs w:val="28"/>
          <w:lang w:val="ru-RU"/>
        </w:rPr>
      </w:pPr>
    </w:p>
    <w:p w14:paraId="4C71B88E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В результате выполнения данного курсового проекта была успешно разработана локальная компьютерная сеть загородного коттеджа.</w:t>
      </w:r>
    </w:p>
    <w:p w14:paraId="41C20BB5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Были получены теоретические и практические навыки по проектированию локальных компьютерных сетей, обеспечению их работоспособности, безопасности, надежности и расширяемости. Была изучена техническая документация по настройке сетевого оборудования компании </w:t>
      </w:r>
      <w:proofErr w:type="spellStart"/>
      <w:r w:rsidRPr="0019005B">
        <w:rPr>
          <w:szCs w:val="28"/>
        </w:rPr>
        <w:t>Zyxel</w:t>
      </w:r>
      <w:proofErr w:type="spellEnd"/>
      <w:r w:rsidRPr="0019005B">
        <w:rPr>
          <w:szCs w:val="28"/>
          <w:lang w:val="ru-RU"/>
        </w:rPr>
        <w:t xml:space="preserve">, были изучены доступные в настоящее время модели сетевого оборудования от данного производителя, получены практические навыки конфигурирования данного оборудования. Также был изучен материал по настройке </w:t>
      </w:r>
      <w:r w:rsidRPr="0019005B">
        <w:rPr>
          <w:szCs w:val="28"/>
        </w:rPr>
        <w:t>Web</w:t>
      </w:r>
      <w:r w:rsidRPr="0019005B">
        <w:rPr>
          <w:szCs w:val="28"/>
          <w:lang w:val="ru-RU"/>
        </w:rPr>
        <w:t>-</w:t>
      </w:r>
      <w:r w:rsidRPr="0019005B">
        <w:rPr>
          <w:szCs w:val="28"/>
        </w:rPr>
        <w:t>c</w:t>
      </w:r>
      <w:proofErr w:type="spellStart"/>
      <w:r w:rsidRPr="0019005B">
        <w:rPr>
          <w:szCs w:val="28"/>
          <w:lang w:val="ru-RU"/>
        </w:rPr>
        <w:t>ервера</w:t>
      </w:r>
      <w:proofErr w:type="spellEnd"/>
      <w:r w:rsidRPr="0019005B">
        <w:rPr>
          <w:szCs w:val="28"/>
          <w:lang w:val="ru-RU"/>
        </w:rPr>
        <w:t xml:space="preserve">. </w:t>
      </w:r>
    </w:p>
    <w:p w14:paraId="4C47FCB7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Процесс проектирования локальной компьютерной сети был осуществлен в несколько этапов: </w:t>
      </w:r>
    </w:p>
    <w:p w14:paraId="00B6C9C8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- была разработана структура локальной сети и на её основе создана структурная схема;</w:t>
      </w:r>
    </w:p>
    <w:p w14:paraId="7F67B43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- было подобрано оборудование, составлена схема адресации, сконфигурировано подобранное оборудование, а затем, на основе этих данных была составлена функциональная схема;</w:t>
      </w:r>
    </w:p>
    <w:p w14:paraId="487911B9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- был рассчитан необходимый для закупки объём кабель-каналов и произведен расчет покрытия беспроводного соединения, а в дополнение к этому был расчерчен план здания со схемой разводки кабелей.</w:t>
      </w:r>
    </w:p>
    <w:p w14:paraId="67A9BBB3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>Для оборудования была обеспечена защита от вирусов благодаря использованию антивирусного ПО.</w:t>
      </w:r>
    </w:p>
    <w:p w14:paraId="7592A587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  <w:r w:rsidRPr="0019005B">
        <w:rPr>
          <w:szCs w:val="28"/>
          <w:lang w:val="ru-RU"/>
        </w:rPr>
        <w:t xml:space="preserve">В процессе проектирования все требования заказчика были удовлетворены в полном объеме. </w:t>
      </w:r>
    </w:p>
    <w:p w14:paraId="6D024EAB" w14:textId="77777777" w:rsidR="00CA19D6" w:rsidRPr="0019005B" w:rsidRDefault="00CA19D6" w:rsidP="00CA19D6">
      <w:pPr>
        <w:spacing w:after="0" w:line="240" w:lineRule="auto"/>
        <w:ind w:left="0" w:firstLine="720"/>
        <w:rPr>
          <w:szCs w:val="28"/>
          <w:lang w:val="ru-RU"/>
        </w:rPr>
      </w:pPr>
    </w:p>
    <w:p w14:paraId="1BEA0170" w14:textId="008F9BC7" w:rsidR="00CA19D6" w:rsidRPr="0019005B" w:rsidRDefault="00867DF7" w:rsidP="00867DF7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2D809FC5" w14:textId="77777777" w:rsidR="00CA19D6" w:rsidRPr="0019005B" w:rsidRDefault="00CA19D6" w:rsidP="007D02D2">
      <w:pPr>
        <w:pStyle w:val="Style1"/>
        <w:jc w:val="center"/>
      </w:pPr>
      <w:bookmarkStart w:id="58" w:name="_Toc153800149"/>
      <w:r w:rsidRPr="0019005B">
        <w:lastRenderedPageBreak/>
        <w:t>ПРИЛОЖЕНИЕ А</w:t>
      </w:r>
      <w:bookmarkEnd w:id="58"/>
    </w:p>
    <w:p w14:paraId="3A7E100C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(обязательное)</w:t>
      </w:r>
    </w:p>
    <w:p w14:paraId="113A8124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0C790152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Схема СКС структурная</w:t>
      </w:r>
    </w:p>
    <w:p w14:paraId="6D82D894" w14:textId="0F8D78F1" w:rsidR="00CA19D6" w:rsidRPr="0019005B" w:rsidRDefault="00867DF7" w:rsidP="00867DF7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4FBB958F" w14:textId="77777777" w:rsidR="00CA19D6" w:rsidRPr="0019005B" w:rsidRDefault="00CA19D6" w:rsidP="007D02D2">
      <w:pPr>
        <w:pStyle w:val="Style1"/>
        <w:jc w:val="center"/>
      </w:pPr>
      <w:bookmarkStart w:id="59" w:name="_Toc153800150"/>
      <w:r w:rsidRPr="0019005B">
        <w:lastRenderedPageBreak/>
        <w:t>ПРИЛОЖЕНИЕ Б</w:t>
      </w:r>
      <w:bookmarkEnd w:id="59"/>
    </w:p>
    <w:p w14:paraId="6A656916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(обязательное)</w:t>
      </w:r>
    </w:p>
    <w:p w14:paraId="4F7D5E89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6A0432A3" w14:textId="1862FFB5" w:rsidR="00867DF7" w:rsidRDefault="00CA19D6" w:rsidP="00867DF7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Схема СКС функциональная</w:t>
      </w:r>
    </w:p>
    <w:p w14:paraId="50D1B6EA" w14:textId="18B733D8" w:rsidR="00CA19D6" w:rsidRPr="0019005B" w:rsidRDefault="00867DF7" w:rsidP="00867DF7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3E177ADF" w14:textId="77777777" w:rsidR="00CA19D6" w:rsidRPr="0019005B" w:rsidRDefault="00CA19D6" w:rsidP="007D02D2">
      <w:pPr>
        <w:pStyle w:val="Style1"/>
        <w:jc w:val="center"/>
      </w:pPr>
      <w:bookmarkStart w:id="60" w:name="_Toc153800151"/>
      <w:r w:rsidRPr="0019005B">
        <w:lastRenderedPageBreak/>
        <w:t>ПРИЛОЖЕНИЕ В</w:t>
      </w:r>
      <w:bookmarkEnd w:id="60"/>
    </w:p>
    <w:p w14:paraId="25D186D1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(обязательное)</w:t>
      </w:r>
    </w:p>
    <w:p w14:paraId="722DD68A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5FF31E22" w14:textId="6E14334E" w:rsidR="00867DF7" w:rsidRDefault="00CA19D6" w:rsidP="00867DF7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Схема СКС принципиальная (план здания)</w:t>
      </w:r>
    </w:p>
    <w:p w14:paraId="0BA257EF" w14:textId="3780E0F9" w:rsidR="00CA19D6" w:rsidRPr="0019005B" w:rsidRDefault="00867DF7" w:rsidP="00867DF7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0CD7E0E3" w14:textId="77777777" w:rsidR="00CA19D6" w:rsidRPr="0019005B" w:rsidRDefault="00CA19D6" w:rsidP="007D02D2">
      <w:pPr>
        <w:pStyle w:val="Style1"/>
        <w:jc w:val="center"/>
      </w:pPr>
      <w:bookmarkStart w:id="61" w:name="_Toc153800152"/>
      <w:r w:rsidRPr="0019005B">
        <w:lastRenderedPageBreak/>
        <w:t>ПРИЛОЖЕНИЕ Г</w:t>
      </w:r>
      <w:bookmarkEnd w:id="61"/>
    </w:p>
    <w:p w14:paraId="50DB1278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(обязательное)</w:t>
      </w:r>
    </w:p>
    <w:p w14:paraId="7F6073A9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6994DD8C" w14:textId="60B8A4C5" w:rsidR="00867DF7" w:rsidRDefault="00CA19D6" w:rsidP="00867DF7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Перечень оборудования</w:t>
      </w:r>
    </w:p>
    <w:p w14:paraId="7F0E3FF5" w14:textId="5CCC25FF" w:rsidR="00CA19D6" w:rsidRPr="0019005B" w:rsidRDefault="00867DF7" w:rsidP="00867DF7">
      <w:pPr>
        <w:suppressAutoHyphens w:val="0"/>
        <w:spacing w:after="160" w:line="259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0F0425A5" w14:textId="77777777" w:rsidR="00CA19D6" w:rsidRPr="0019005B" w:rsidRDefault="00CA19D6" w:rsidP="007D02D2">
      <w:pPr>
        <w:pStyle w:val="Style1"/>
        <w:jc w:val="center"/>
      </w:pPr>
      <w:bookmarkStart w:id="62" w:name="_Toc153800153"/>
      <w:r w:rsidRPr="0019005B">
        <w:lastRenderedPageBreak/>
        <w:t>ПРИЛОЖЕНИЕ Д</w:t>
      </w:r>
      <w:bookmarkEnd w:id="62"/>
    </w:p>
    <w:p w14:paraId="2D24DFFE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(обязательное)</w:t>
      </w:r>
    </w:p>
    <w:p w14:paraId="7AB1DDD3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1497DD98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  <w:r w:rsidRPr="0019005B">
        <w:rPr>
          <w:szCs w:val="28"/>
          <w:lang w:val="ru-RU"/>
        </w:rPr>
        <w:t>Ведомость документов</w:t>
      </w:r>
    </w:p>
    <w:p w14:paraId="211CC01A" w14:textId="77777777" w:rsidR="00CA19D6" w:rsidRPr="0019005B" w:rsidRDefault="00CA19D6" w:rsidP="00CA19D6">
      <w:pPr>
        <w:spacing w:after="0" w:line="240" w:lineRule="auto"/>
        <w:ind w:left="0" w:firstLine="720"/>
        <w:jc w:val="center"/>
        <w:rPr>
          <w:szCs w:val="28"/>
          <w:lang w:val="ru-RU"/>
        </w:rPr>
      </w:pPr>
    </w:p>
    <w:p w14:paraId="67025B8B" w14:textId="77777777" w:rsidR="00CA19D6" w:rsidRPr="0019005B" w:rsidRDefault="00CA19D6" w:rsidP="00CA19D6">
      <w:pPr>
        <w:tabs>
          <w:tab w:val="left" w:pos="60"/>
        </w:tabs>
        <w:spacing w:line="240" w:lineRule="auto"/>
        <w:ind w:left="0" w:firstLine="720"/>
        <w:contextualSpacing/>
        <w:jc w:val="center"/>
        <w:rPr>
          <w:szCs w:val="28"/>
          <w:lang w:val="ru-RU"/>
        </w:rPr>
      </w:pPr>
    </w:p>
    <w:p w14:paraId="49837816" w14:textId="77777777" w:rsidR="00D12F12" w:rsidRPr="00867DF7" w:rsidRDefault="00D12F12" w:rsidP="00CA19D6">
      <w:pPr>
        <w:ind w:left="0" w:firstLine="720"/>
        <w:rPr>
          <w:lang w:val="ru-RU"/>
        </w:rPr>
      </w:pPr>
    </w:p>
    <w:sectPr w:rsidR="00D12F12" w:rsidRPr="00867DF7" w:rsidSect="006609D3">
      <w:footerReference w:type="default" r:id="rId22"/>
      <w:pgSz w:w="11906" w:h="16838" w:code="9"/>
      <w:pgMar w:top="1134" w:right="851" w:bottom="1531" w:left="1701" w:header="567" w:footer="51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B7FCD" w14:textId="77777777" w:rsidR="003E1D12" w:rsidRDefault="003E1D12">
      <w:pPr>
        <w:spacing w:after="0" w:line="240" w:lineRule="auto"/>
      </w:pPr>
      <w:r>
        <w:separator/>
      </w:r>
    </w:p>
  </w:endnote>
  <w:endnote w:type="continuationSeparator" w:id="0">
    <w:p w14:paraId="30962EC6" w14:textId="77777777" w:rsidR="003E1D12" w:rsidRDefault="003E1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858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28384F" w14:textId="77777777" w:rsidR="003E1D12" w:rsidRDefault="003E1D12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51415" w14:textId="77777777" w:rsidR="003E1D12" w:rsidRDefault="003E1D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0D0F7" w14:textId="77777777" w:rsidR="003E1D12" w:rsidRDefault="003E1D12">
      <w:pPr>
        <w:spacing w:after="0" w:line="240" w:lineRule="auto"/>
      </w:pPr>
      <w:r>
        <w:separator/>
      </w:r>
    </w:p>
  </w:footnote>
  <w:footnote w:type="continuationSeparator" w:id="0">
    <w:p w14:paraId="7E88B6AC" w14:textId="77777777" w:rsidR="003E1D12" w:rsidRDefault="003E1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bdr w:val="none" w:sz="0" w:space="0" w:color="000000"/>
        <w:shd w:val="clear" w:color="auto" w:fill="auto"/>
        <w:vertAlign w:val="baseline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8B1305"/>
    <w:multiLevelType w:val="multilevel"/>
    <w:tmpl w:val="92DC8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7E4D81"/>
    <w:multiLevelType w:val="multilevel"/>
    <w:tmpl w:val="341ED44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8E773D"/>
    <w:multiLevelType w:val="hybridMultilevel"/>
    <w:tmpl w:val="8462094A"/>
    <w:lvl w:ilvl="0" w:tplc="707EED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52D6"/>
    <w:multiLevelType w:val="multilevel"/>
    <w:tmpl w:val="5A02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6A36B6"/>
    <w:multiLevelType w:val="multilevel"/>
    <w:tmpl w:val="2D9E7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637CDB"/>
    <w:multiLevelType w:val="multilevel"/>
    <w:tmpl w:val="5352D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0E453A"/>
    <w:multiLevelType w:val="multilevel"/>
    <w:tmpl w:val="F4E6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6C3216"/>
    <w:multiLevelType w:val="multilevel"/>
    <w:tmpl w:val="888CC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AB5D71"/>
    <w:multiLevelType w:val="multilevel"/>
    <w:tmpl w:val="0C800D6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C1575"/>
    <w:multiLevelType w:val="multilevel"/>
    <w:tmpl w:val="C8782A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635D56"/>
    <w:multiLevelType w:val="hybridMultilevel"/>
    <w:tmpl w:val="CB088F62"/>
    <w:lvl w:ilvl="0" w:tplc="707EED14">
      <w:start w:val="1"/>
      <w:numFmt w:val="bullet"/>
      <w:lvlText w:val=""/>
      <w:lvlJc w:val="left"/>
      <w:pPr>
        <w:ind w:left="2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14" w15:restartNumberingAfterBreak="0">
    <w:nsid w:val="369247AA"/>
    <w:multiLevelType w:val="hybridMultilevel"/>
    <w:tmpl w:val="01CE8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229D8"/>
    <w:multiLevelType w:val="multilevel"/>
    <w:tmpl w:val="8ABCC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2E7D8D"/>
    <w:multiLevelType w:val="multilevel"/>
    <w:tmpl w:val="E236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93B58"/>
    <w:multiLevelType w:val="multilevel"/>
    <w:tmpl w:val="AD38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DE4D24"/>
    <w:multiLevelType w:val="hybridMultilevel"/>
    <w:tmpl w:val="D8F0ECB2"/>
    <w:lvl w:ilvl="0" w:tplc="707EED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F4641"/>
    <w:multiLevelType w:val="hybridMultilevel"/>
    <w:tmpl w:val="FD682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21AC8"/>
    <w:multiLevelType w:val="multilevel"/>
    <w:tmpl w:val="2DF0BF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B04B36"/>
    <w:multiLevelType w:val="multilevel"/>
    <w:tmpl w:val="147AC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81624C"/>
    <w:multiLevelType w:val="hybridMultilevel"/>
    <w:tmpl w:val="37A2CE4C"/>
    <w:lvl w:ilvl="0" w:tplc="707EED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D620D0"/>
    <w:multiLevelType w:val="multilevel"/>
    <w:tmpl w:val="06E83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A10979"/>
    <w:multiLevelType w:val="multilevel"/>
    <w:tmpl w:val="32A6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7128E5"/>
    <w:multiLevelType w:val="multilevel"/>
    <w:tmpl w:val="3EE2E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9831EC1"/>
    <w:multiLevelType w:val="multilevel"/>
    <w:tmpl w:val="F3E09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F969C3"/>
    <w:multiLevelType w:val="multilevel"/>
    <w:tmpl w:val="3F9C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223767"/>
    <w:multiLevelType w:val="multilevel"/>
    <w:tmpl w:val="59BE4F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9" w15:restartNumberingAfterBreak="0">
    <w:nsid w:val="79545456"/>
    <w:multiLevelType w:val="multilevel"/>
    <w:tmpl w:val="52FC0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9604AC"/>
    <w:multiLevelType w:val="multilevel"/>
    <w:tmpl w:val="EABEF82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8"/>
  </w:num>
  <w:num w:numId="5">
    <w:abstractNumId w:val="18"/>
  </w:num>
  <w:num w:numId="6">
    <w:abstractNumId w:val="13"/>
  </w:num>
  <w:num w:numId="7">
    <w:abstractNumId w:val="16"/>
  </w:num>
  <w:num w:numId="8">
    <w:abstractNumId w:val="10"/>
  </w:num>
  <w:num w:numId="9">
    <w:abstractNumId w:val="15"/>
  </w:num>
  <w:num w:numId="10">
    <w:abstractNumId w:val="22"/>
  </w:num>
  <w:num w:numId="11">
    <w:abstractNumId w:val="6"/>
  </w:num>
  <w:num w:numId="12">
    <w:abstractNumId w:val="8"/>
  </w:num>
  <w:num w:numId="13">
    <w:abstractNumId w:val="7"/>
  </w:num>
  <w:num w:numId="14">
    <w:abstractNumId w:val="9"/>
  </w:num>
  <w:num w:numId="15">
    <w:abstractNumId w:val="20"/>
  </w:num>
  <w:num w:numId="16">
    <w:abstractNumId w:val="11"/>
    <w:lvlOverride w:ilvl="0">
      <w:lvl w:ilvl="0">
        <w:numFmt w:val="decimal"/>
        <w:lvlText w:val="%1."/>
        <w:lvlJc w:val="left"/>
      </w:lvl>
    </w:lvlOverride>
  </w:num>
  <w:num w:numId="17">
    <w:abstractNumId w:val="12"/>
    <w:lvlOverride w:ilvl="0">
      <w:lvl w:ilvl="0">
        <w:numFmt w:val="decimal"/>
        <w:lvlText w:val="%1."/>
        <w:lvlJc w:val="left"/>
      </w:lvl>
    </w:lvlOverride>
  </w:num>
  <w:num w:numId="18">
    <w:abstractNumId w:val="30"/>
    <w:lvlOverride w:ilvl="0">
      <w:lvl w:ilvl="0">
        <w:numFmt w:val="decimal"/>
        <w:lvlText w:val="%1."/>
        <w:lvlJc w:val="left"/>
      </w:lvl>
    </w:lvlOverride>
  </w:num>
  <w:num w:numId="19">
    <w:abstractNumId w:val="4"/>
    <w:lvlOverride w:ilvl="0">
      <w:lvl w:ilvl="0">
        <w:numFmt w:val="decimal"/>
        <w:lvlText w:val="%1."/>
        <w:lvlJc w:val="left"/>
      </w:lvl>
    </w:lvlOverride>
  </w:num>
  <w:num w:numId="20">
    <w:abstractNumId w:val="17"/>
  </w:num>
  <w:num w:numId="21">
    <w:abstractNumId w:val="26"/>
  </w:num>
  <w:num w:numId="22">
    <w:abstractNumId w:val="27"/>
  </w:num>
  <w:num w:numId="23">
    <w:abstractNumId w:val="3"/>
  </w:num>
  <w:num w:numId="24">
    <w:abstractNumId w:val="29"/>
  </w:num>
  <w:num w:numId="25">
    <w:abstractNumId w:val="21"/>
  </w:num>
  <w:num w:numId="26">
    <w:abstractNumId w:val="24"/>
  </w:num>
  <w:num w:numId="27">
    <w:abstractNumId w:val="23"/>
  </w:num>
  <w:num w:numId="28">
    <w:abstractNumId w:val="14"/>
  </w:num>
  <w:num w:numId="29">
    <w:abstractNumId w:val="19"/>
  </w:num>
  <w:num w:numId="30">
    <w:abstractNumId w:val="25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D6"/>
    <w:rsid w:val="00010B26"/>
    <w:rsid w:val="00073448"/>
    <w:rsid w:val="000849FB"/>
    <w:rsid w:val="000A442A"/>
    <w:rsid w:val="000C4E62"/>
    <w:rsid w:val="000F2F31"/>
    <w:rsid w:val="00104D3B"/>
    <w:rsid w:val="00116B43"/>
    <w:rsid w:val="00134204"/>
    <w:rsid w:val="001924E0"/>
    <w:rsid w:val="00215801"/>
    <w:rsid w:val="00235EC5"/>
    <w:rsid w:val="00237E07"/>
    <w:rsid w:val="002B05AE"/>
    <w:rsid w:val="002E08D4"/>
    <w:rsid w:val="002E357E"/>
    <w:rsid w:val="002E396E"/>
    <w:rsid w:val="003E1D12"/>
    <w:rsid w:val="00431C50"/>
    <w:rsid w:val="004D6EC8"/>
    <w:rsid w:val="0050161C"/>
    <w:rsid w:val="00523054"/>
    <w:rsid w:val="005472F5"/>
    <w:rsid w:val="005561BD"/>
    <w:rsid w:val="005742E8"/>
    <w:rsid w:val="00587D6F"/>
    <w:rsid w:val="005D55DC"/>
    <w:rsid w:val="00601E41"/>
    <w:rsid w:val="0060511A"/>
    <w:rsid w:val="00636873"/>
    <w:rsid w:val="00656E04"/>
    <w:rsid w:val="006609D3"/>
    <w:rsid w:val="0067000F"/>
    <w:rsid w:val="006C5B24"/>
    <w:rsid w:val="0071409D"/>
    <w:rsid w:val="007400E3"/>
    <w:rsid w:val="00790CC3"/>
    <w:rsid w:val="007D02D2"/>
    <w:rsid w:val="00847C63"/>
    <w:rsid w:val="00852E98"/>
    <w:rsid w:val="008646BE"/>
    <w:rsid w:val="00867DF7"/>
    <w:rsid w:val="00893D54"/>
    <w:rsid w:val="008B3F09"/>
    <w:rsid w:val="008C4187"/>
    <w:rsid w:val="008D5331"/>
    <w:rsid w:val="00905E7D"/>
    <w:rsid w:val="00914A77"/>
    <w:rsid w:val="00921FE2"/>
    <w:rsid w:val="009D40E2"/>
    <w:rsid w:val="00A01AA3"/>
    <w:rsid w:val="00A1133C"/>
    <w:rsid w:val="00A90AF0"/>
    <w:rsid w:val="00AD76AD"/>
    <w:rsid w:val="00B25A9B"/>
    <w:rsid w:val="00B304C1"/>
    <w:rsid w:val="00BD0E78"/>
    <w:rsid w:val="00C7771C"/>
    <w:rsid w:val="00CA1253"/>
    <w:rsid w:val="00CA19D6"/>
    <w:rsid w:val="00CB0799"/>
    <w:rsid w:val="00D12F12"/>
    <w:rsid w:val="00D15F40"/>
    <w:rsid w:val="00D830A0"/>
    <w:rsid w:val="00DA17A1"/>
    <w:rsid w:val="00E53F4C"/>
    <w:rsid w:val="00E74D96"/>
    <w:rsid w:val="00E76A3A"/>
    <w:rsid w:val="00F0766E"/>
    <w:rsid w:val="00F345E4"/>
    <w:rsid w:val="00F44874"/>
    <w:rsid w:val="00F7667E"/>
    <w:rsid w:val="00FC5DAA"/>
    <w:rsid w:val="00FD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69877B3"/>
  <w15:chartTrackingRefBased/>
  <w15:docId w15:val="{69DF5E32-A135-4636-8FBD-6373283B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19D6"/>
    <w:pPr>
      <w:suppressAutoHyphens/>
      <w:spacing w:after="4" w:line="252" w:lineRule="auto"/>
      <w:ind w:left="1899" w:hanging="10"/>
      <w:jc w:val="both"/>
    </w:pPr>
    <w:rPr>
      <w:rFonts w:ascii="Times New Roman" w:eastAsia="Times New Roman" w:hAnsi="Times New Roman" w:cs="Times New Roman"/>
      <w:color w:val="000000"/>
      <w:sz w:val="28"/>
      <w:lang w:eastAsia="zh-CN"/>
    </w:rPr>
  </w:style>
  <w:style w:type="paragraph" w:styleId="1">
    <w:name w:val="heading 1"/>
    <w:basedOn w:val="Heading"/>
    <w:next w:val="a0"/>
    <w:link w:val="10"/>
    <w:qFormat/>
    <w:rsid w:val="00CA19D6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19D6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76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link w:val="HeadingChar"/>
    <w:rsid w:val="00CA19D6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0">
    <w:name w:val="Body Text"/>
    <w:basedOn w:val="a"/>
    <w:link w:val="a4"/>
    <w:rsid w:val="00CA19D6"/>
    <w:pPr>
      <w:spacing w:after="140" w:line="276" w:lineRule="auto"/>
    </w:pPr>
  </w:style>
  <w:style w:type="character" w:customStyle="1" w:styleId="a4">
    <w:name w:val="Основной текст Знак"/>
    <w:basedOn w:val="a1"/>
    <w:link w:val="a0"/>
    <w:rsid w:val="00CA19D6"/>
    <w:rPr>
      <w:rFonts w:ascii="Times New Roman" w:eastAsia="Times New Roman" w:hAnsi="Times New Roman" w:cs="Times New Roman"/>
      <w:color w:val="000000"/>
      <w:sz w:val="28"/>
      <w:lang w:eastAsia="zh-CN"/>
    </w:rPr>
  </w:style>
  <w:style w:type="character" w:customStyle="1" w:styleId="HeadingChar">
    <w:name w:val="Heading Char"/>
    <w:basedOn w:val="a1"/>
    <w:link w:val="Heading"/>
    <w:rsid w:val="00CA19D6"/>
    <w:rPr>
      <w:rFonts w:ascii="Liberation Sans" w:eastAsia="Noto Sans CJK SC" w:hAnsi="Liberation Sans" w:cs="Lohit Devanagari"/>
      <w:color w:val="000000"/>
      <w:sz w:val="28"/>
      <w:szCs w:val="28"/>
      <w:lang w:eastAsia="zh-CN"/>
    </w:rPr>
  </w:style>
  <w:style w:type="character" w:customStyle="1" w:styleId="10">
    <w:name w:val="Заголовок 1 Знак"/>
    <w:basedOn w:val="a1"/>
    <w:link w:val="1"/>
    <w:rsid w:val="00CA19D6"/>
    <w:rPr>
      <w:rFonts w:ascii="Liberation Sans" w:eastAsia="Noto Sans CJK SC" w:hAnsi="Liberation Sans" w:cs="Lohit Devanagari"/>
      <w:b/>
      <w:bCs/>
      <w:color w:val="000000"/>
      <w:sz w:val="36"/>
      <w:szCs w:val="36"/>
      <w:lang w:eastAsia="zh-CN"/>
    </w:rPr>
  </w:style>
  <w:style w:type="character" w:customStyle="1" w:styleId="20">
    <w:name w:val="Заголовок 2 Знак"/>
    <w:basedOn w:val="a1"/>
    <w:link w:val="2"/>
    <w:uiPriority w:val="9"/>
    <w:semiHidden/>
    <w:rsid w:val="00CA19D6"/>
    <w:rPr>
      <w:rFonts w:ascii="Calibri Light" w:eastAsia="Times New Roman" w:hAnsi="Calibri Light" w:cs="Times New Roman"/>
      <w:b/>
      <w:bCs/>
      <w:i/>
      <w:iCs/>
      <w:color w:val="000000"/>
      <w:sz w:val="28"/>
      <w:szCs w:val="28"/>
      <w:lang w:eastAsia="zh-CN"/>
    </w:rPr>
  </w:style>
  <w:style w:type="character" w:customStyle="1" w:styleId="WW8Num1z0">
    <w:name w:val="WW8Num1z0"/>
    <w:rsid w:val="00CA19D6"/>
    <w:rPr>
      <w:rFonts w:ascii="Times New Roman" w:eastAsia="Times New Roman" w:hAnsi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bdr w:val="none" w:sz="0" w:space="0" w:color="000000"/>
      <w:shd w:val="clear" w:color="auto" w:fill="auto"/>
      <w:vertAlign w:val="baseline"/>
    </w:rPr>
  </w:style>
  <w:style w:type="character" w:customStyle="1" w:styleId="11">
    <w:name w:val="Основной шрифт абзаца1"/>
    <w:rsid w:val="00CA19D6"/>
  </w:style>
  <w:style w:type="character" w:customStyle="1" w:styleId="NumberingSymbols">
    <w:name w:val="Numbering Symbols"/>
    <w:rsid w:val="00CA19D6"/>
  </w:style>
  <w:style w:type="character" w:customStyle="1" w:styleId="Bullets">
    <w:name w:val="Bullets"/>
    <w:rsid w:val="00CA19D6"/>
    <w:rPr>
      <w:rFonts w:ascii="OpenSymbol" w:eastAsia="OpenSymbol" w:hAnsi="OpenSymbol" w:cs="OpenSymbol"/>
    </w:rPr>
  </w:style>
  <w:style w:type="paragraph" w:styleId="a5">
    <w:name w:val="List"/>
    <w:basedOn w:val="a0"/>
    <w:rsid w:val="00CA19D6"/>
    <w:rPr>
      <w:rFonts w:cs="Lohit Devanagari"/>
    </w:rPr>
  </w:style>
  <w:style w:type="paragraph" w:styleId="a6">
    <w:name w:val="caption"/>
    <w:basedOn w:val="a"/>
    <w:qFormat/>
    <w:rsid w:val="00CA19D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rsid w:val="00CA19D6"/>
    <w:pPr>
      <w:suppressLineNumbers/>
    </w:pPr>
    <w:rPr>
      <w:rFonts w:cs="Lohit Devanagari"/>
    </w:rPr>
  </w:style>
  <w:style w:type="paragraph" w:customStyle="1" w:styleId="TableContents">
    <w:name w:val="Table Contents"/>
    <w:basedOn w:val="a"/>
    <w:rsid w:val="00CA19D6"/>
    <w:pPr>
      <w:widowControl w:val="0"/>
      <w:suppressLineNumbers/>
    </w:pPr>
  </w:style>
  <w:style w:type="paragraph" w:customStyle="1" w:styleId="TableHeading">
    <w:name w:val="Table Heading"/>
    <w:basedOn w:val="TableContents"/>
    <w:rsid w:val="00CA19D6"/>
    <w:pPr>
      <w:jc w:val="center"/>
    </w:pPr>
    <w:rPr>
      <w:b/>
      <w:bCs/>
    </w:rPr>
  </w:style>
  <w:style w:type="table" w:styleId="a7">
    <w:name w:val="Table Grid"/>
    <w:basedOn w:val="a2"/>
    <w:uiPriority w:val="39"/>
    <w:rsid w:val="00CA19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CA19D6"/>
    <w:pPr>
      <w:suppressAutoHyphens w:val="0"/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  <w:lang w:eastAsia="en-US"/>
    </w:rPr>
  </w:style>
  <w:style w:type="paragraph" w:styleId="a9">
    <w:name w:val="header"/>
    <w:basedOn w:val="a"/>
    <w:link w:val="aa"/>
    <w:uiPriority w:val="99"/>
    <w:unhideWhenUsed/>
    <w:rsid w:val="00CA19D6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CA19D6"/>
    <w:rPr>
      <w:rFonts w:ascii="Times New Roman" w:eastAsia="Times New Roman" w:hAnsi="Times New Roman" w:cs="Times New Roman"/>
      <w:color w:val="000000"/>
      <w:sz w:val="28"/>
      <w:lang w:eastAsia="zh-CN"/>
    </w:rPr>
  </w:style>
  <w:style w:type="paragraph" w:styleId="ab">
    <w:name w:val="footer"/>
    <w:basedOn w:val="a"/>
    <w:link w:val="ac"/>
    <w:uiPriority w:val="99"/>
    <w:unhideWhenUsed/>
    <w:rsid w:val="00CA19D6"/>
    <w:pPr>
      <w:tabs>
        <w:tab w:val="center" w:pos="4680"/>
        <w:tab w:val="right" w:pos="9360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CA19D6"/>
    <w:rPr>
      <w:rFonts w:ascii="Times New Roman" w:eastAsia="Times New Roman" w:hAnsi="Times New Roman" w:cs="Times New Roman"/>
      <w:color w:val="000000"/>
      <w:sz w:val="28"/>
      <w:lang w:eastAsia="zh-CN"/>
    </w:rPr>
  </w:style>
  <w:style w:type="character" w:customStyle="1" w:styleId="apple-tab-span">
    <w:name w:val="apple-tab-span"/>
    <w:basedOn w:val="a1"/>
    <w:rsid w:val="00CA19D6"/>
  </w:style>
  <w:style w:type="character" w:styleId="ad">
    <w:name w:val="Hyperlink"/>
    <w:uiPriority w:val="99"/>
    <w:unhideWhenUsed/>
    <w:rsid w:val="00CA19D6"/>
    <w:rPr>
      <w:color w:val="0000FF"/>
      <w:u w:val="single"/>
    </w:rPr>
  </w:style>
  <w:style w:type="paragraph" w:customStyle="1" w:styleId="Style1">
    <w:name w:val="Style1"/>
    <w:basedOn w:val="Heading"/>
    <w:next w:val="a"/>
    <w:link w:val="Style1Char"/>
    <w:qFormat/>
    <w:rsid w:val="00CA19D6"/>
    <w:pPr>
      <w:tabs>
        <w:tab w:val="left" w:pos="60"/>
        <w:tab w:val="left" w:pos="709"/>
      </w:tabs>
      <w:spacing w:before="0" w:after="0" w:line="240" w:lineRule="auto"/>
      <w:ind w:left="0" w:firstLine="737"/>
      <w:contextualSpacing/>
    </w:pPr>
    <w:rPr>
      <w:rFonts w:ascii="Times New Roman" w:hAnsi="Times New Roman"/>
      <w:b/>
      <w:bCs/>
      <w:lang w:val="ru-RU"/>
    </w:rPr>
  </w:style>
  <w:style w:type="character" w:customStyle="1" w:styleId="Style1Char">
    <w:name w:val="Style1 Char"/>
    <w:basedOn w:val="HeadingChar"/>
    <w:link w:val="Style1"/>
    <w:rsid w:val="00CA19D6"/>
    <w:rPr>
      <w:rFonts w:ascii="Times New Roman" w:eastAsia="Noto Sans CJK SC" w:hAnsi="Times New Roman" w:cs="Lohit Devanagari"/>
      <w:b/>
      <w:bCs/>
      <w:color w:val="000000"/>
      <w:sz w:val="28"/>
      <w:szCs w:val="28"/>
      <w:lang w:val="ru-RU" w:eastAsia="zh-CN"/>
    </w:rPr>
  </w:style>
  <w:style w:type="paragraph" w:styleId="ae">
    <w:name w:val="TOC Heading"/>
    <w:basedOn w:val="1"/>
    <w:next w:val="a"/>
    <w:uiPriority w:val="39"/>
    <w:unhideWhenUsed/>
    <w:qFormat/>
    <w:rsid w:val="00CA19D6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790CC3"/>
    <w:pPr>
      <w:tabs>
        <w:tab w:val="right" w:leader="dot" w:pos="9344"/>
      </w:tabs>
      <w:spacing w:after="100"/>
      <w:ind w:left="0"/>
      <w:jc w:val="center"/>
    </w:pPr>
  </w:style>
  <w:style w:type="character" w:customStyle="1" w:styleId="token">
    <w:name w:val="token"/>
    <w:basedOn w:val="a1"/>
    <w:rsid w:val="00CA19D6"/>
  </w:style>
  <w:style w:type="character" w:styleId="af">
    <w:name w:val="Strong"/>
    <w:basedOn w:val="a1"/>
    <w:uiPriority w:val="22"/>
    <w:qFormat/>
    <w:rsid w:val="00CA19D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A1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CA19D6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1"/>
    <w:uiPriority w:val="99"/>
    <w:semiHidden/>
    <w:unhideWhenUsed/>
    <w:rsid w:val="00CA19D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CA19D6"/>
  </w:style>
  <w:style w:type="character" w:customStyle="1" w:styleId="hljs-number">
    <w:name w:val="hljs-number"/>
    <w:basedOn w:val="a1"/>
    <w:rsid w:val="00CA19D6"/>
  </w:style>
  <w:style w:type="character" w:customStyle="1" w:styleId="hljs-string">
    <w:name w:val="hljs-string"/>
    <w:basedOn w:val="a1"/>
    <w:rsid w:val="00CA19D6"/>
  </w:style>
  <w:style w:type="character" w:customStyle="1" w:styleId="hljs-literal">
    <w:name w:val="hljs-literal"/>
    <w:basedOn w:val="a1"/>
    <w:rsid w:val="00CA19D6"/>
  </w:style>
  <w:style w:type="character" w:styleId="af0">
    <w:name w:val="Emphasis"/>
    <w:basedOn w:val="a1"/>
    <w:uiPriority w:val="20"/>
    <w:qFormat/>
    <w:rsid w:val="00CA19D6"/>
    <w:rPr>
      <w:i/>
      <w:iCs/>
    </w:rPr>
  </w:style>
  <w:style w:type="paragraph" w:styleId="af1">
    <w:name w:val="List Paragraph"/>
    <w:basedOn w:val="a"/>
    <w:uiPriority w:val="34"/>
    <w:qFormat/>
    <w:rsid w:val="00235EC5"/>
    <w:pPr>
      <w:ind w:left="720"/>
      <w:contextualSpacing/>
    </w:pPr>
  </w:style>
  <w:style w:type="paragraph" w:customStyle="1" w:styleId="Style2">
    <w:name w:val="Style2"/>
    <w:basedOn w:val="2"/>
    <w:next w:val="a"/>
    <w:link w:val="Style20"/>
    <w:qFormat/>
    <w:rsid w:val="00F345E4"/>
    <w:pPr>
      <w:ind w:left="730"/>
    </w:pPr>
    <w:rPr>
      <w:rFonts w:ascii="Times New Roman" w:hAnsi="Times New Roman"/>
      <w:i w:val="0"/>
    </w:rPr>
  </w:style>
  <w:style w:type="paragraph" w:styleId="21">
    <w:name w:val="toc 2"/>
    <w:basedOn w:val="a"/>
    <w:next w:val="a"/>
    <w:autoRedefine/>
    <w:uiPriority w:val="39"/>
    <w:unhideWhenUsed/>
    <w:rsid w:val="00F345E4"/>
    <w:pPr>
      <w:spacing w:after="100"/>
      <w:ind w:left="280"/>
    </w:pPr>
  </w:style>
  <w:style w:type="character" w:customStyle="1" w:styleId="Style20">
    <w:name w:val="Style2 Знак"/>
    <w:basedOn w:val="20"/>
    <w:link w:val="Style2"/>
    <w:rsid w:val="00F345E4"/>
    <w:rPr>
      <w:rFonts w:ascii="Times New Roman" w:eastAsia="Times New Roman" w:hAnsi="Times New Roman" w:cs="Times New Roman"/>
      <w:b/>
      <w:bCs/>
      <w:i w:val="0"/>
      <w:iCs/>
      <w:color w:val="000000"/>
      <w:sz w:val="28"/>
      <w:szCs w:val="28"/>
      <w:lang w:eastAsia="zh-CN"/>
    </w:rPr>
  </w:style>
  <w:style w:type="paragraph" w:customStyle="1" w:styleId="Style3">
    <w:name w:val="Style3"/>
    <w:basedOn w:val="3"/>
    <w:next w:val="a"/>
    <w:link w:val="Style30"/>
    <w:qFormat/>
    <w:rsid w:val="00AD76AD"/>
    <w:pPr>
      <w:spacing w:before="0"/>
      <w:ind w:left="0" w:firstLine="710"/>
    </w:pPr>
    <w:rPr>
      <w:rFonts w:ascii="Times New Roman" w:hAnsi="Times New Roman"/>
      <w:b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2E08D4"/>
    <w:pPr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AD76A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Style30">
    <w:name w:val="Style3 Знак"/>
    <w:basedOn w:val="30"/>
    <w:link w:val="Style3"/>
    <w:rsid w:val="00AD76AD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bsuir.by/m/12_100229_1_136308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6CA93-3BDD-4197-A214-7059038F2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45</Pages>
  <Words>9795</Words>
  <Characters>55832</Characters>
  <Application>Microsoft Office Word</Application>
  <DocSecurity>0</DocSecurity>
  <Lines>465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Охрименко</dc:creator>
  <cp:keywords/>
  <dc:description/>
  <cp:lastModifiedBy>Станислав Санакоев</cp:lastModifiedBy>
  <cp:revision>14</cp:revision>
  <cp:lastPrinted>2023-12-18T10:56:00Z</cp:lastPrinted>
  <dcterms:created xsi:type="dcterms:W3CDTF">2023-12-18T07:52:00Z</dcterms:created>
  <dcterms:modified xsi:type="dcterms:W3CDTF">2023-12-18T10:57:00Z</dcterms:modified>
</cp:coreProperties>
</file>